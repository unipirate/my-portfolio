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2A8D9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before="0" w:line="240" w:lineRule="atLeast"/>
        <w:ind w:left="0" w:right="0"/>
        <w:jc w:val="center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b/>
          <w:bCs/>
          <w:caps/>
          <w:spacing w:val="0"/>
          <w:sz w:val="32"/>
          <w:szCs w:val="32"/>
        </w:rPr>
        <w:t>FUQUAN GAO</w:t>
      </w:r>
    </w:p>
    <w:p w14:paraId="626E5FE1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line="240" w:lineRule="atLeast"/>
        <w:ind w:right="0" w:firstLine="720" w:firstLineChars="300"/>
        <w:jc w:val="both"/>
        <w:rPr>
          <w:rFonts w:ascii="Calibri" w:hAnsi="Calibri" w:eastAsia="Calibri" w:cs="Calibri"/>
          <w:b w:val="0"/>
          <w:bCs w:val="0"/>
          <w:color w:val="0563C1"/>
          <w:spacing w:val="0"/>
          <w:u w:val="single" w:color="0563C1"/>
        </w:rPr>
      </w:pPr>
      <w:r>
        <w:rPr>
          <w:rFonts w:hint="eastAsia" w:ascii="Calibri" w:hAnsi="Calibri" w:eastAsia="Calibri"/>
          <w:b w:val="0"/>
          <w:bCs w:val="0"/>
          <w:color w:val="0563C1"/>
          <w:spacing w:val="0"/>
          <w:u w:val="single" w:color="0563C1"/>
          <w:lang w:val="en-US" w:eastAsia="zh-CN"/>
        </w:rPr>
        <w:fldChar w:fldCharType="begin"/>
      </w:r>
      <w:r>
        <w:rPr>
          <w:rFonts w:hint="eastAsia" w:ascii="Calibri" w:hAnsi="Calibri" w:eastAsia="Calibri"/>
          <w:b w:val="0"/>
          <w:bCs w:val="0"/>
          <w:color w:val="0563C1"/>
          <w:spacing w:val="0"/>
          <w:u w:val="single" w:color="0563C1"/>
          <w:lang w:val="en-US" w:eastAsia="zh-CN"/>
        </w:rPr>
        <w:instrText xml:space="preserve"> HYPERLINK "mailto:ws.fqg228@gmail.com" </w:instrText>
      </w:r>
      <w:r>
        <w:rPr>
          <w:rFonts w:hint="eastAsia" w:ascii="Calibri" w:hAnsi="Calibri" w:eastAsia="Calibri"/>
          <w:b w:val="0"/>
          <w:bCs w:val="0"/>
          <w:color w:val="0563C1"/>
          <w:spacing w:val="0"/>
          <w:u w:val="single" w:color="0563C1"/>
          <w:lang w:val="en-US" w:eastAsia="zh-CN"/>
        </w:rPr>
        <w:fldChar w:fldCharType="separate"/>
      </w:r>
      <w:r>
        <w:rPr>
          <w:rFonts w:hint="eastAsia" w:ascii="Calibri" w:hAnsi="Calibri" w:eastAsia="Calibri"/>
          <w:b w:val="0"/>
          <w:bCs w:val="0"/>
          <w:color w:val="0563C1"/>
          <w:spacing w:val="0"/>
          <w:u w:val="single" w:color="0563C1"/>
          <w:lang w:val="en-US" w:eastAsia="zh-CN"/>
        </w:rPr>
        <w:t>ws.fqg228@gmail.com</w:t>
      </w:r>
      <w:r>
        <w:rPr>
          <w:rFonts w:hint="eastAsia" w:ascii="Calibri" w:hAnsi="Calibri" w:eastAsia="Calibri"/>
          <w:b w:val="0"/>
          <w:bCs w:val="0"/>
          <w:color w:val="0563C1"/>
          <w:spacing w:val="0"/>
          <w:u w:val="single" w:color="0563C1"/>
          <w:lang w:val="en-US" w:eastAsia="zh-CN"/>
        </w:rPr>
        <w:fldChar w:fldCharType="end"/>
      </w:r>
      <w:r>
        <w:rPr>
          <w:rFonts w:hint="eastAsia" w:ascii="Calibri" w:hAnsi="Calibri" w:eastAsia="宋体" w:cs="Calibri"/>
          <w:b w:val="0"/>
          <w:bCs w:val="0"/>
          <w:color w:val="000000"/>
          <w:spacing w:val="0"/>
          <w:lang w:val="en-US" w:eastAsia="zh-CN"/>
        </w:rPr>
        <w:t xml:space="preserve"> </w:t>
      </w:r>
      <w:r>
        <w:rPr>
          <w:rFonts w:ascii="Calibri" w:hAnsi="Calibri" w:eastAsia="Calibri" w:cs="Calibri"/>
          <w:b w:val="0"/>
          <w:bCs w:val="0"/>
          <w:color w:val="000000"/>
          <w:spacing w:val="0"/>
        </w:rPr>
        <w:t>| </w:t>
      </w:r>
      <w:r>
        <w:rPr>
          <w:rFonts w:ascii="Calibri" w:hAnsi="Calibri" w:eastAsia="Calibri" w:cs="Calibri"/>
          <w:b w:val="0"/>
          <w:bCs w:val="0"/>
          <w:spacing w:val="0"/>
        </w:rPr>
        <w:t>0450085228 </w:t>
      </w:r>
      <w:r>
        <w:rPr>
          <w:rFonts w:ascii="Calibri" w:hAnsi="Calibri" w:eastAsia="Calibri" w:cs="Calibri"/>
          <w:b w:val="0"/>
          <w:bCs w:val="0"/>
          <w:color w:val="000000"/>
          <w:spacing w:val="0"/>
        </w:rPr>
        <w:t>| </w:t>
      </w:r>
      <w:r>
        <w:fldChar w:fldCharType="begin"/>
      </w:r>
      <w:r>
        <w:instrText xml:space="preserve"> HYPERLINK "https://www.linkedin.com/in/fuquangao/" </w:instrText>
      </w:r>
      <w:r>
        <w:fldChar w:fldCharType="separate"/>
      </w:r>
      <w:r>
        <w:rPr>
          <w:rFonts w:ascii="Calibri" w:hAnsi="Calibri" w:eastAsia="Calibri" w:cs="Calibri"/>
          <w:b w:val="0"/>
          <w:bCs w:val="0"/>
          <w:color w:val="0563C1"/>
          <w:spacing w:val="0"/>
          <w:u w:val="single" w:color="0563C1"/>
        </w:rPr>
        <w:t>https://www.linkedin.com/in/fuquangao/</w:t>
      </w:r>
      <w:r>
        <w:rPr>
          <w:rFonts w:ascii="Calibri" w:hAnsi="Calibri" w:eastAsia="Calibri" w:cs="Calibri"/>
          <w:b w:val="0"/>
          <w:bCs w:val="0"/>
          <w:color w:val="0563C1"/>
          <w:spacing w:val="0"/>
          <w:u w:val="single" w:color="0563C1"/>
        </w:rPr>
        <w:fldChar w:fldCharType="end"/>
      </w:r>
    </w:p>
    <w:p w14:paraId="783403F3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line="240" w:lineRule="atLeast"/>
        <w:ind w:left="0" w:right="0"/>
        <w:jc w:val="center"/>
        <w:rPr>
          <w:rFonts w:ascii="Calibri" w:hAnsi="Calibri" w:eastAsia="Calibri" w:cs="Calibri"/>
          <w:b w:val="0"/>
          <w:bCs w:val="0"/>
          <w:color w:val="0563C1"/>
          <w:spacing w:val="0"/>
          <w:u w:val="single" w:color="0563C1"/>
        </w:rPr>
      </w:pPr>
      <w:r>
        <w:rPr>
          <w:rFonts w:hint="eastAsia" w:ascii="Calibri" w:hAnsi="Calibri" w:eastAsia="Calibri"/>
          <w:b w:val="0"/>
          <w:bCs w:val="0"/>
          <w:color w:val="0563C1"/>
          <w:spacing w:val="0"/>
          <w:u w:val="single" w:color="0563C1"/>
        </w:rPr>
        <w:t>https://github.com/unipirate</w:t>
      </w:r>
    </w:p>
    <w:p w14:paraId="1BC5A9D2">
      <w:pPr>
        <w:ind w:left="0" w:right="0"/>
        <w:rPr>
          <w:rFonts w:ascii="Calibri" w:hAnsi="Calibri" w:eastAsia="Calibri" w:cs="Calibri"/>
          <w:spacing w:val="0"/>
          <w:sz w:val="20"/>
          <w:szCs w:val="20"/>
        </w:rPr>
      </w:pPr>
    </w:p>
    <w:p w14:paraId="4A1ACB63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before="0" w:after="0" w:line="280" w:lineRule="atLeast"/>
        <w:ind w:left="0" w:right="0"/>
        <w:jc w:val="left"/>
        <w:rPr>
          <w:rFonts w:ascii="Calibri" w:hAnsi="Calibri" w:eastAsia="Calibri" w:cs="Calibri"/>
          <w:b/>
          <w:bCs/>
          <w:spacing w:val="0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0"/>
          <w:sz w:val="28"/>
          <w:szCs w:val="28"/>
        </w:rPr>
        <w:t>Summary</w:t>
      </w:r>
    </w:p>
    <w:p w14:paraId="2A1662B5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before="0" w:after="0" w:line="280" w:lineRule="atLeast"/>
        <w:ind w:left="0" w:right="0"/>
        <w:jc w:val="left"/>
        <w:rPr>
          <w:rFonts w:ascii="Calibri" w:hAnsi="Calibri" w:eastAsia="Calibri" w:cs="Calibri"/>
          <w:b/>
          <w:bCs/>
          <w:spacing w:val="0"/>
          <w:sz w:val="28"/>
          <w:szCs w:val="28"/>
        </w:rPr>
      </w:pPr>
    </w:p>
    <w:p w14:paraId="33BB7938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before="0" w:after="0" w:line="240" w:lineRule="atLeast"/>
        <w:ind w:left="0" w:right="0" w:firstLine="0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Master of Information Technology student at The University of Melbourne, eager to secure a Full-Stack Software Engineer role to leverage background in distributed systems and cloud computing</w:t>
      </w:r>
    </w:p>
    <w:p w14:paraId="0DDF61B2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before="0" w:after="0" w:line="240" w:lineRule="atLeast"/>
        <w:ind w:left="0" w:right="0" w:firstLine="0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Detail-oriented professional with 7+ years of management experience and strong technical expertise in orchestrating Agile teams, optimising CI/CD pipelines, and deploying scalable solutions on AWS and Kubernetes</w:t>
      </w:r>
    </w:p>
    <w:p w14:paraId="4E325BD0">
      <w:pPr>
        <w:spacing w:line="200" w:lineRule="atLeast"/>
        <w:ind w:left="0" w:right="0"/>
        <w:rPr>
          <w:rFonts w:ascii="Calibri" w:hAnsi="Calibri" w:eastAsia="Calibri" w:cs="Calibri"/>
          <w:spacing w:val="0"/>
          <w:sz w:val="20"/>
          <w:szCs w:val="20"/>
        </w:rPr>
      </w:pPr>
      <w:r>
        <w:rPr>
          <w:rFonts w:ascii="Calibri" w:hAnsi="Calibri" w:eastAsia="Calibri" w:cs="Calibri"/>
          <w:spacing w:val="0"/>
          <w:sz w:val="20"/>
          <w:szCs w:val="20"/>
        </w:rPr>
        <w:t> </w:t>
      </w:r>
    </w:p>
    <w:p w14:paraId="147FEFA3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before="0" w:after="0" w:line="280" w:lineRule="atLeast"/>
        <w:ind w:left="0" w:right="0"/>
        <w:jc w:val="left"/>
        <w:rPr>
          <w:rFonts w:ascii="Calibri" w:hAnsi="Calibri" w:eastAsia="Calibri" w:cs="Calibri"/>
          <w:b/>
          <w:bCs/>
          <w:spacing w:val="0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0"/>
          <w:sz w:val="28"/>
          <w:szCs w:val="28"/>
        </w:rPr>
        <w:t>Education</w:t>
      </w:r>
    </w:p>
    <w:p w14:paraId="6C568201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before="0" w:after="0" w:line="280" w:lineRule="atLeast"/>
        <w:ind w:left="0" w:right="0"/>
        <w:jc w:val="left"/>
        <w:rPr>
          <w:rFonts w:ascii="Calibri" w:hAnsi="Calibri" w:eastAsia="Calibri" w:cs="Calibri"/>
          <w:b/>
          <w:bCs/>
          <w:spacing w:val="0"/>
          <w:sz w:val="28"/>
          <w:szCs w:val="28"/>
        </w:rPr>
      </w:pPr>
    </w:p>
    <w:p w14:paraId="4FAC15AE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tabs>
          <w:tab w:val="right" w:pos="10050"/>
        </w:tabs>
        <w:spacing w:before="0" w:after="0" w:line="240" w:lineRule="atLeast"/>
        <w:ind w:left="0" w:right="0"/>
        <w:jc w:val="left"/>
        <w:rPr>
          <w:rStyle w:val="15"/>
          <w:rFonts w:ascii="Calibri" w:hAnsi="Calibri" w:eastAsia="Calibri" w:cs="Calibri"/>
          <w:b w:val="0"/>
          <w:bCs w:val="0"/>
          <w:spacing w:val="0"/>
          <w:sz w:val="24"/>
          <w:szCs w:val="24"/>
        </w:rPr>
      </w:pPr>
      <w:r>
        <w:rPr>
          <w:rStyle w:val="14"/>
          <w:rFonts w:ascii="Calibri" w:hAnsi="Calibri" w:eastAsia="Calibri" w:cs="Calibri"/>
          <w:b/>
          <w:bCs/>
          <w:spacing w:val="0"/>
        </w:rPr>
        <w:t>Master of Information Technology</w:t>
      </w:r>
      <w:r>
        <w:rPr>
          <w:rStyle w:val="15"/>
          <w:rFonts w:ascii="Calibri" w:hAnsi="Calibri" w:eastAsia="Calibri" w:cs="Calibri"/>
          <w:b w:val="0"/>
          <w:bCs w:val="0"/>
          <w:spacing w:val="0"/>
          <w:sz w:val="24"/>
          <w:szCs w:val="24"/>
        </w:rPr>
        <w:tab/>
      </w:r>
      <w:r>
        <w:rPr>
          <w:rStyle w:val="16"/>
          <w:rFonts w:ascii="Calibri" w:hAnsi="Calibri" w:eastAsia="Calibri" w:cs="Calibri"/>
          <w:b w:val="0"/>
          <w:bCs w:val="0"/>
          <w:spacing w:val="0"/>
        </w:rPr>
        <w:t>Mar, 2025 - Present</w:t>
      </w:r>
    </w:p>
    <w:p w14:paraId="39B75ACC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before="0" w:after="0" w:line="240" w:lineRule="atLeast"/>
        <w:ind w:left="0" w:right="0"/>
        <w:jc w:val="left"/>
        <w:rPr>
          <w:rStyle w:val="17"/>
          <w:rFonts w:ascii="Calibri" w:hAnsi="Calibri" w:eastAsia="Calibri" w:cs="Calibri"/>
          <w:b w:val="0"/>
          <w:bCs w:val="0"/>
          <w:spacing w:val="0"/>
        </w:rPr>
      </w:pPr>
      <w:r>
        <w:rPr>
          <w:rStyle w:val="17"/>
          <w:rFonts w:ascii="Calibri" w:hAnsi="Calibri" w:eastAsia="Calibri" w:cs="Calibri"/>
          <w:b w:val="0"/>
          <w:bCs w:val="0"/>
          <w:spacing w:val="0"/>
        </w:rPr>
        <w:t>The University of Melbourne</w:t>
      </w:r>
    </w:p>
    <w:p w14:paraId="74C2FA00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before="0" w:after="0" w:line="240" w:lineRule="atLeast"/>
        <w:ind w:left="0" w:right="0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Major</w:t>
      </w:r>
      <w:r>
        <w:rPr>
          <w:rFonts w:hint="eastAsia" w:ascii="Calibri" w:hAnsi="Calibri" w:eastAsia="宋体" w:cs="Calibri"/>
          <w:spacing w:val="0"/>
          <w:lang w:val="en-US" w:eastAsia="zh-CN"/>
        </w:rPr>
        <w:t>:</w:t>
      </w:r>
      <w:r>
        <w:rPr>
          <w:rFonts w:ascii="Calibri" w:hAnsi="Calibri" w:eastAsia="Calibri" w:cs="Calibri"/>
          <w:spacing w:val="0"/>
        </w:rPr>
        <w:t xml:space="preserve"> </w:t>
      </w:r>
      <w:r>
        <w:rPr>
          <w:rFonts w:hint="eastAsia" w:ascii="Calibri" w:hAnsi="Calibri" w:eastAsia="宋体" w:cs="Calibri"/>
          <w:spacing w:val="0"/>
          <w:lang w:val="en-US" w:eastAsia="zh-CN"/>
        </w:rPr>
        <w:t>C</w:t>
      </w:r>
      <w:r>
        <w:rPr>
          <w:rFonts w:ascii="Calibri" w:hAnsi="Calibri" w:eastAsia="Calibri" w:cs="Calibri"/>
          <w:spacing w:val="0"/>
        </w:rPr>
        <w:t>omputing</w:t>
      </w:r>
    </w:p>
    <w:p w14:paraId="5C49AB80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line="200" w:lineRule="atLeast"/>
        <w:ind w:left="0" w:right="0"/>
        <w:jc w:val="left"/>
        <w:rPr>
          <w:rFonts w:ascii="Calibri" w:hAnsi="Calibri" w:eastAsia="Calibri" w:cs="Calibri"/>
          <w:spacing w:val="0"/>
          <w:sz w:val="20"/>
          <w:szCs w:val="20"/>
        </w:rPr>
      </w:pPr>
      <w:r>
        <w:rPr>
          <w:rFonts w:ascii="Calibri" w:hAnsi="Calibri" w:eastAsia="Calibri" w:cs="Calibri"/>
          <w:spacing w:val="0"/>
          <w:sz w:val="20"/>
          <w:szCs w:val="20"/>
        </w:rPr>
        <w:t> </w:t>
      </w:r>
    </w:p>
    <w:p w14:paraId="291D2F90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tabs>
          <w:tab w:val="right" w:pos="10050"/>
        </w:tabs>
        <w:spacing w:before="0" w:after="0" w:line="240" w:lineRule="atLeast"/>
        <w:ind w:left="0" w:right="0"/>
        <w:jc w:val="left"/>
        <w:rPr>
          <w:rStyle w:val="15"/>
          <w:rFonts w:ascii="Calibri" w:hAnsi="Calibri" w:eastAsia="Calibri" w:cs="Calibri"/>
          <w:b w:val="0"/>
          <w:bCs w:val="0"/>
          <w:spacing w:val="0"/>
          <w:sz w:val="24"/>
          <w:szCs w:val="24"/>
        </w:rPr>
      </w:pPr>
      <w:r>
        <w:rPr>
          <w:rStyle w:val="14"/>
          <w:rFonts w:ascii="Calibri" w:hAnsi="Calibri" w:eastAsia="Calibri" w:cs="Calibri"/>
          <w:b/>
          <w:bCs/>
          <w:spacing w:val="0"/>
        </w:rPr>
        <w:t>Bachelor of Information Technology</w:t>
      </w:r>
      <w:r>
        <w:rPr>
          <w:rStyle w:val="15"/>
          <w:rFonts w:ascii="Calibri" w:hAnsi="Calibri" w:eastAsia="Calibri" w:cs="Calibri"/>
          <w:b w:val="0"/>
          <w:bCs w:val="0"/>
          <w:spacing w:val="0"/>
          <w:sz w:val="24"/>
          <w:szCs w:val="24"/>
        </w:rPr>
        <w:tab/>
      </w:r>
      <w:r>
        <w:rPr>
          <w:rStyle w:val="16"/>
          <w:rFonts w:ascii="Calibri" w:hAnsi="Calibri" w:eastAsia="Calibri" w:cs="Calibri"/>
          <w:b w:val="0"/>
          <w:bCs w:val="0"/>
          <w:spacing w:val="0"/>
        </w:rPr>
        <w:t>Mar, 2009</w:t>
      </w:r>
      <w:r>
        <w:rPr>
          <w:rStyle w:val="16"/>
          <w:rFonts w:hint="eastAsia" w:ascii="Calibri" w:hAnsi="Calibri" w:eastAsia="宋体" w:cs="Calibri"/>
          <w:b w:val="0"/>
          <w:bCs w:val="0"/>
          <w:spacing w:val="0"/>
          <w:lang w:val="en-US" w:eastAsia="zh-CN"/>
        </w:rPr>
        <w:t xml:space="preserve"> -</w:t>
      </w:r>
      <w:r>
        <w:rPr>
          <w:rStyle w:val="16"/>
          <w:rFonts w:ascii="Calibri" w:hAnsi="Calibri" w:eastAsia="Calibri" w:cs="Calibri"/>
          <w:b w:val="0"/>
          <w:bCs w:val="0"/>
          <w:spacing w:val="0"/>
        </w:rPr>
        <w:t xml:space="preserve"> Oct, 2016</w:t>
      </w:r>
    </w:p>
    <w:p w14:paraId="37F7B3B0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before="0" w:after="0" w:line="240" w:lineRule="atLeast"/>
        <w:ind w:left="0" w:right="0"/>
        <w:jc w:val="left"/>
        <w:rPr>
          <w:rFonts w:ascii="Calibri" w:hAnsi="Calibri" w:eastAsia="Calibri" w:cs="Calibri"/>
          <w:spacing w:val="0"/>
        </w:rPr>
      </w:pPr>
      <w:r>
        <w:rPr>
          <w:rStyle w:val="17"/>
          <w:rFonts w:ascii="Calibri" w:hAnsi="Calibri" w:eastAsia="Calibri" w:cs="Calibri"/>
          <w:b w:val="0"/>
          <w:bCs w:val="0"/>
          <w:spacing w:val="0"/>
        </w:rPr>
        <w:t>RMIT University</w:t>
      </w:r>
      <w:r>
        <w:rPr>
          <w:rFonts w:ascii="Calibri" w:hAnsi="Calibri" w:eastAsia="Calibri" w:cs="Calibri"/>
          <w:spacing w:val="0"/>
        </w:rPr>
        <w:t xml:space="preserve"> </w:t>
      </w:r>
    </w:p>
    <w:p w14:paraId="2322C61D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tabs>
          <w:tab w:val="left" w:pos="244"/>
        </w:tabs>
        <w:spacing w:before="0" w:after="0" w:line="240" w:lineRule="atLeast"/>
        <w:ind w:left="0" w:right="0" w:firstLine="0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Major: Application Development</w:t>
      </w:r>
    </w:p>
    <w:p w14:paraId="44142F4E">
      <w:pPr>
        <w:spacing w:line="200" w:lineRule="atLeast"/>
        <w:ind w:left="0" w:right="0"/>
        <w:rPr>
          <w:rFonts w:ascii="Calibri" w:hAnsi="Calibri" w:eastAsia="Calibri" w:cs="Calibri"/>
          <w:spacing w:val="0"/>
          <w:sz w:val="20"/>
          <w:szCs w:val="20"/>
        </w:rPr>
      </w:pPr>
      <w:r>
        <w:rPr>
          <w:rFonts w:ascii="Calibri" w:hAnsi="Calibri" w:eastAsia="Calibri" w:cs="Calibri"/>
          <w:spacing w:val="0"/>
          <w:sz w:val="20"/>
          <w:szCs w:val="20"/>
        </w:rPr>
        <w:t> </w:t>
      </w:r>
    </w:p>
    <w:p w14:paraId="7A4425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80" w:lineRule="atLeast"/>
        <w:ind w:left="0" w:right="0"/>
        <w:jc w:val="left"/>
        <w:rPr>
          <w:rFonts w:ascii="Calibri" w:hAnsi="Calibri" w:eastAsia="Calibri" w:cs="Calibri"/>
          <w:b/>
          <w:bCs/>
          <w:spacing w:val="0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0"/>
          <w:sz w:val="28"/>
          <w:szCs w:val="28"/>
        </w:rPr>
        <w:t>Relevant Project Work</w:t>
      </w:r>
    </w:p>
    <w:p w14:paraId="428BA8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80" w:lineRule="atLeast"/>
        <w:ind w:left="0" w:right="0"/>
        <w:jc w:val="left"/>
        <w:rPr>
          <w:rFonts w:ascii="Calibri" w:hAnsi="Calibri" w:eastAsia="Calibri" w:cs="Calibri"/>
          <w:b/>
          <w:bCs/>
          <w:spacing w:val="0"/>
          <w:sz w:val="28"/>
          <w:szCs w:val="28"/>
        </w:rPr>
      </w:pPr>
    </w:p>
    <w:p w14:paraId="04624842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right="0" w:rightChars="0"/>
        <w:jc w:val="left"/>
        <w:rPr>
          <w:rStyle w:val="19"/>
          <w:rFonts w:hint="eastAsia" w:ascii="Calibri" w:hAnsi="Calibri" w:eastAsia="宋体" w:cs="Calibri"/>
          <w:b/>
          <w:bCs/>
          <w:spacing w:val="0"/>
          <w:lang w:val="en-US" w:eastAsia="zh-CN"/>
        </w:rPr>
      </w:pPr>
      <w:r>
        <w:rPr>
          <w:rStyle w:val="14"/>
          <w:rFonts w:hint="eastAsia" w:ascii="Calibri" w:hAnsi="Calibri" w:eastAsia="Calibri" w:cs="Calibri"/>
          <w:b/>
          <w:bCs/>
          <w:spacing w:val="0"/>
        </w:rPr>
        <w:t>Full Stack Software Engineer</w:t>
      </w:r>
      <w:r>
        <w:rPr>
          <w:rStyle w:val="14"/>
          <w:rFonts w:hint="eastAsia" w:ascii="Calibri" w:hAnsi="Calibri" w:eastAsia="宋体" w:cs="Calibri"/>
          <w:b/>
          <w:bCs/>
          <w:spacing w:val="0"/>
          <w:lang w:val="en-US" w:eastAsia="zh-CN"/>
        </w:rPr>
        <w:tab/>
      </w:r>
      <w:r>
        <w:rPr>
          <w:rStyle w:val="14"/>
          <w:rFonts w:hint="eastAsia" w:ascii="Calibri" w:hAnsi="Calibri" w:eastAsia="宋体" w:cs="Calibri"/>
          <w:b/>
          <w:bCs/>
          <w:spacing w:val="0"/>
          <w:lang w:val="en-US" w:eastAsia="zh-CN"/>
        </w:rPr>
        <w:tab/>
      </w:r>
      <w:r>
        <w:rPr>
          <w:rStyle w:val="14"/>
          <w:rFonts w:hint="eastAsia" w:ascii="Calibri" w:hAnsi="Calibri" w:eastAsia="宋体" w:cs="Calibri"/>
          <w:b/>
          <w:bCs/>
          <w:spacing w:val="0"/>
          <w:lang w:val="en-US" w:eastAsia="zh-CN"/>
        </w:rPr>
        <w:tab/>
      </w:r>
      <w:r>
        <w:rPr>
          <w:rStyle w:val="14"/>
          <w:rFonts w:hint="eastAsia" w:ascii="Calibri" w:hAnsi="Calibri" w:eastAsia="宋体" w:cs="Calibri"/>
          <w:b/>
          <w:bCs/>
          <w:spacing w:val="0"/>
          <w:lang w:val="en-US" w:eastAsia="zh-CN"/>
        </w:rPr>
        <w:tab/>
      </w:r>
      <w:r>
        <w:rPr>
          <w:rStyle w:val="14"/>
          <w:rFonts w:hint="eastAsia" w:ascii="Calibri" w:hAnsi="Calibri" w:eastAsia="宋体" w:cs="Calibri"/>
          <w:b/>
          <w:bCs/>
          <w:spacing w:val="0"/>
          <w:lang w:val="en-US" w:eastAsia="zh-CN"/>
        </w:rPr>
        <w:tab/>
      </w:r>
      <w:r>
        <w:rPr>
          <w:rStyle w:val="14"/>
          <w:rFonts w:hint="eastAsia" w:ascii="Calibri" w:hAnsi="Calibri" w:eastAsia="宋体" w:cs="Calibri"/>
          <w:b/>
          <w:bCs/>
          <w:spacing w:val="0"/>
          <w:lang w:val="en-US" w:eastAsia="zh-CN"/>
        </w:rPr>
        <w:tab/>
      </w:r>
      <w:r>
        <w:rPr>
          <w:rStyle w:val="14"/>
          <w:rFonts w:hint="eastAsia" w:ascii="Calibri" w:hAnsi="Calibri" w:eastAsia="宋体" w:cs="Calibri"/>
          <w:b/>
          <w:bCs/>
          <w:spacing w:val="0"/>
          <w:lang w:val="en-US" w:eastAsia="zh-CN"/>
        </w:rPr>
        <w:t xml:space="preserve">      </w:t>
      </w:r>
      <w:r>
        <w:rPr>
          <w:rStyle w:val="16"/>
          <w:rFonts w:hint="eastAsia" w:ascii="Calibri" w:hAnsi="Calibri" w:eastAsia="Calibri" w:cs="Calibri"/>
          <w:b w:val="0"/>
          <w:bCs w:val="0"/>
          <w:spacing w:val="0"/>
          <w:lang w:val="en-US" w:eastAsia="zh-CN"/>
        </w:rPr>
        <w:t>Oct, 2025 - Present</w:t>
      </w:r>
      <w:r>
        <w:rPr>
          <w:rFonts w:hint="eastAsia" w:ascii="Calibri" w:hAnsi="Calibri" w:eastAsia="Calibri"/>
          <w:spacing w:val="0"/>
        </w:rPr>
        <w:br w:type="textWrapping"/>
      </w:r>
      <w:r>
        <w:rPr>
          <w:rStyle w:val="19"/>
          <w:rFonts w:hint="eastAsia" w:ascii="Calibri" w:hAnsi="Calibri" w:eastAsia="Calibri" w:cs="Calibri"/>
          <w:b/>
          <w:bCs/>
          <w:spacing w:val="0"/>
        </w:rPr>
        <w:t>MediaJira (SaaS Advertising Campaign Management Platform)</w:t>
      </w:r>
      <w:r>
        <w:rPr>
          <w:rStyle w:val="19"/>
          <w:rFonts w:hint="eastAsia" w:ascii="Calibri" w:hAnsi="Calibri" w:eastAsia="宋体" w:cs="Calibri"/>
          <w:b/>
          <w:bCs/>
          <w:spacing w:val="0"/>
          <w:lang w:val="en-US" w:eastAsia="zh-CN"/>
        </w:rPr>
        <w:t>, Melbourne</w:t>
      </w:r>
    </w:p>
    <w:p w14:paraId="25DE16BF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right="0" w:rightChars="0"/>
        <w:jc w:val="left"/>
        <w:rPr>
          <w:rStyle w:val="19"/>
          <w:rFonts w:hint="eastAsia" w:ascii="Calibri" w:hAnsi="Calibri" w:eastAsia="宋体" w:cs="Calibri"/>
          <w:b/>
          <w:bCs/>
          <w:spacing w:val="0"/>
          <w:lang w:val="en-US" w:eastAsia="zh-CN"/>
        </w:rPr>
      </w:pPr>
    </w:p>
    <w:p w14:paraId="2D9AD0DB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right="0" w:rightChars="0"/>
        <w:jc w:val="left"/>
        <w:rPr>
          <w:rStyle w:val="19"/>
          <w:rFonts w:hint="default" w:ascii="Calibri" w:hAnsi="Calibri" w:cs="Calibri"/>
          <w:b w:val="0"/>
          <w:bCs w:val="0"/>
          <w:spacing w:val="0"/>
          <w:lang w:val="en-US" w:eastAsia="zh-CN"/>
        </w:rPr>
      </w:pPr>
      <w:r>
        <w:rPr>
          <w:rStyle w:val="19"/>
          <w:rFonts w:hint="eastAsia" w:ascii="Calibri" w:hAnsi="Calibri" w:cs="Calibri"/>
          <w:b/>
          <w:bCs/>
          <w:spacing w:val="0"/>
          <w:lang w:val="en-US" w:eastAsia="zh-CN"/>
        </w:rPr>
        <w:t>Tech Stack:</w:t>
      </w:r>
      <w:r>
        <w:rPr>
          <w:rFonts w:hint="eastAsia" w:ascii="Calibri" w:hAnsi="Calibri" w:eastAsia="Calibri"/>
          <w:spacing w:val="0"/>
          <w:lang w:val="en-US" w:eastAsia="zh-CN"/>
        </w:rPr>
        <w:t xml:space="preserve"> Next.js, TypeScript, Storybook, Django REST Framework, PyTest, OpenAPI 3.0.</w:t>
      </w:r>
    </w:p>
    <w:p w14:paraId="188DA76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hint="eastAsia" w:ascii="Calibri" w:hAnsi="Calibri" w:eastAsia="Calibri"/>
          <w:b/>
          <w:bCs/>
          <w:spacing w:val="0"/>
          <w:lang w:val="en-US" w:eastAsia="zh-CN"/>
        </w:rPr>
        <w:t>Frontend Engineering</w:t>
      </w:r>
      <w:r>
        <w:rPr>
          <w:rFonts w:hint="eastAsia" w:ascii="Calibri" w:hAnsi="Calibri" w:eastAsia="Calibri"/>
          <w:spacing w:val="0"/>
          <w:lang w:val="en-US" w:eastAsia="zh-CN"/>
        </w:rPr>
        <w:t>: Developed a Jira-style interactive Kanban board using Storybook components, implementing complex UI features including inline editing, dynamic column resizing, and sophisticated filtering, significantly enhancing task visualization capabilities.</w:t>
      </w:r>
    </w:p>
    <w:p w14:paraId="79D48D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hint="eastAsia" w:ascii="Calibri" w:hAnsi="Calibri" w:eastAsia="Calibri"/>
          <w:b/>
          <w:bCs/>
          <w:spacing w:val="0"/>
          <w:lang w:val="en-US" w:eastAsia="zh-CN"/>
        </w:rPr>
        <w:t>State Machine Logic</w:t>
      </w:r>
      <w:r>
        <w:rPr>
          <w:rFonts w:hint="eastAsia" w:ascii="Calibri" w:hAnsi="Calibri" w:eastAsia="Calibri"/>
          <w:spacing w:val="0"/>
          <w:lang w:val="en-US" w:eastAsia="zh-CN"/>
        </w:rPr>
        <w:t>: Architected a "Decision Engine" enforcing strict server-side state transitions (Draft -&gt; Awaiting Approval -&gt; Committed -&gt; Reviewed). Implemented a logic-first frontend that strictly adheres to OpenAPI specifications and backend permission guards.</w:t>
      </w:r>
    </w:p>
    <w:p w14:paraId="110C7C6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hint="eastAsia" w:ascii="Calibri" w:hAnsi="Calibri" w:eastAsia="Calibri"/>
          <w:b/>
          <w:bCs/>
          <w:spacing w:val="0"/>
          <w:lang w:val="en-US" w:eastAsia="zh-CN"/>
        </w:rPr>
        <w:t>Backend Reliability</w:t>
      </w:r>
      <w:r>
        <w:rPr>
          <w:rFonts w:hint="eastAsia" w:ascii="Calibri" w:hAnsi="Calibri" w:eastAsia="Calibri"/>
          <w:spacing w:val="0"/>
          <w:lang w:val="en-US" w:eastAsia="zh-CN"/>
        </w:rPr>
        <w:t>: Designed a comprehensive automated testing suite covering the entire decision lifecycle and RBAC permission boundaries. Ensured 0% side effects on invalid commit attempts by enforcing rigorous validation rules for signals and options.</w:t>
      </w:r>
    </w:p>
    <w:p w14:paraId="4F81188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Style w:val="14"/>
          <w:rFonts w:hint="eastAsia" w:ascii="Calibri" w:hAnsi="Calibri" w:eastAsia="宋体" w:cs="Calibri"/>
          <w:b/>
          <w:bCs/>
          <w:spacing w:val="0"/>
          <w:lang w:val="en-US" w:eastAsia="zh-CN"/>
        </w:rPr>
      </w:pPr>
      <w:r>
        <w:rPr>
          <w:rFonts w:hint="eastAsia" w:ascii="Calibri" w:hAnsi="Calibri" w:eastAsia="Calibri" w:cs="Calibri"/>
          <w:b/>
          <w:bCs/>
          <w:spacing w:val="0"/>
        </w:rPr>
        <w:t>API &amp; Workflow</w:t>
      </w:r>
      <w:r>
        <w:rPr>
          <w:rFonts w:hint="eastAsia" w:ascii="Calibri" w:hAnsi="Calibri" w:eastAsia="Calibri" w:cs="Calibri"/>
          <w:spacing w:val="0"/>
        </w:rPr>
        <w:t>: Engineered the "Signals" management system with paired value/unit validation and delta tracking. Optimized data consistency by ensuring the UI strictly mirrors backend read-only states for committed records.</w:t>
      </w:r>
    </w:p>
    <w:p w14:paraId="2A0F12A6">
      <w:pPr>
        <w:tabs>
          <w:tab w:val="right" w:pos="10050"/>
        </w:tabs>
        <w:spacing w:before="0" w:after="0" w:line="240" w:lineRule="atLeast"/>
        <w:ind w:left="0" w:right="0"/>
        <w:jc w:val="left"/>
        <w:rPr>
          <w:rStyle w:val="15"/>
          <w:rFonts w:ascii="Calibri" w:hAnsi="Calibri" w:eastAsia="Calibri" w:cs="Calibri"/>
          <w:b w:val="0"/>
          <w:bCs w:val="0"/>
          <w:spacing w:val="0"/>
          <w:sz w:val="24"/>
          <w:szCs w:val="24"/>
        </w:rPr>
      </w:pPr>
      <w:r>
        <w:rPr>
          <w:rStyle w:val="14"/>
          <w:rFonts w:hint="eastAsia" w:ascii="Calibri" w:hAnsi="Calibri" w:eastAsia="宋体" w:cs="Calibri"/>
          <w:b/>
          <w:bCs/>
          <w:spacing w:val="0"/>
          <w:lang w:val="en-US" w:eastAsia="zh-CN"/>
        </w:rPr>
        <w:t xml:space="preserve">Full Stack </w:t>
      </w:r>
      <w:r>
        <w:rPr>
          <w:rStyle w:val="14"/>
          <w:rFonts w:ascii="Calibri" w:hAnsi="Calibri" w:eastAsia="Calibri" w:cs="Calibri"/>
          <w:b/>
          <w:bCs/>
          <w:spacing w:val="0"/>
        </w:rPr>
        <w:t>Developer</w:t>
      </w:r>
      <w:r>
        <w:rPr>
          <w:rStyle w:val="15"/>
          <w:rFonts w:ascii="Calibri" w:hAnsi="Calibri" w:eastAsia="Calibri" w:cs="Calibri"/>
          <w:b w:val="0"/>
          <w:bCs w:val="0"/>
          <w:spacing w:val="0"/>
          <w:sz w:val="24"/>
          <w:szCs w:val="24"/>
        </w:rPr>
        <w:tab/>
      </w:r>
      <w:r>
        <w:rPr>
          <w:rStyle w:val="16"/>
          <w:rFonts w:ascii="Calibri" w:hAnsi="Calibri" w:eastAsia="Calibri" w:cs="Calibri"/>
          <w:b w:val="0"/>
          <w:bCs w:val="0"/>
          <w:spacing w:val="0"/>
        </w:rPr>
        <w:t>Aug, 2025 - Nov, 2025</w:t>
      </w:r>
    </w:p>
    <w:p w14:paraId="00F7EEB6">
      <w:pPr>
        <w:spacing w:line="240" w:lineRule="atLeast"/>
        <w:ind w:left="0" w:right="0"/>
        <w:jc w:val="left"/>
        <w:rPr>
          <w:rStyle w:val="19"/>
          <w:rFonts w:ascii="Calibri" w:hAnsi="Calibri" w:eastAsia="Calibri" w:cs="Calibri"/>
          <w:b/>
          <w:bCs/>
          <w:spacing w:val="0"/>
        </w:rPr>
      </w:pPr>
      <w:r>
        <w:rPr>
          <w:rStyle w:val="19"/>
          <w:rFonts w:ascii="Calibri" w:hAnsi="Calibri" w:eastAsia="Calibri" w:cs="Calibri"/>
          <w:b/>
          <w:bCs/>
          <w:spacing w:val="0"/>
        </w:rPr>
        <w:t>Health &amp; Fitness Tracking App (Calories Group)</w:t>
      </w:r>
      <w:r>
        <w:rPr>
          <w:rStyle w:val="18"/>
          <w:rFonts w:ascii="Calibri" w:hAnsi="Calibri" w:eastAsia="Calibri" w:cs="Calibri"/>
          <w:b/>
          <w:bCs/>
          <w:spacing w:val="0"/>
        </w:rPr>
        <w:t xml:space="preserve">, </w:t>
      </w:r>
      <w:r>
        <w:rPr>
          <w:rStyle w:val="19"/>
          <w:rFonts w:ascii="Calibri" w:hAnsi="Calibri" w:eastAsia="Calibri" w:cs="Calibri"/>
          <w:b/>
          <w:bCs/>
          <w:spacing w:val="0"/>
        </w:rPr>
        <w:t>Melbourne</w:t>
      </w:r>
    </w:p>
    <w:p w14:paraId="5075FF89">
      <w:pPr>
        <w:spacing w:line="240" w:lineRule="atLeast"/>
        <w:ind w:left="0" w:right="0"/>
        <w:jc w:val="left"/>
        <w:rPr>
          <w:rStyle w:val="19"/>
          <w:rFonts w:hint="eastAsia" w:ascii="Calibri" w:hAnsi="Calibri" w:eastAsia="Calibri" w:cs="Calibri"/>
          <w:b/>
          <w:bCs/>
          <w:spacing w:val="0"/>
          <w:lang w:val="en-US" w:eastAsia="zh-CN"/>
        </w:rPr>
      </w:pPr>
    </w:p>
    <w:p w14:paraId="74DB0E0B">
      <w:pPr>
        <w:spacing w:line="240" w:lineRule="atLeast"/>
        <w:ind w:right="0"/>
        <w:jc w:val="left"/>
        <w:rPr>
          <w:rFonts w:hint="default" w:ascii="Calibri" w:hAnsi="Calibri" w:eastAsia="宋体" w:cs="Calibri"/>
          <w:spacing w:val="0"/>
          <w:lang w:val="en-US" w:eastAsia="zh-CN"/>
        </w:rPr>
      </w:pPr>
      <w:r>
        <w:rPr>
          <w:rStyle w:val="19"/>
          <w:rFonts w:hint="eastAsia" w:ascii="Calibri" w:hAnsi="Calibri" w:eastAsia="Calibri" w:cs="Calibri"/>
          <w:b/>
          <w:bCs/>
          <w:spacing w:val="0"/>
        </w:rPr>
        <w:t>Tech Stack</w:t>
      </w:r>
      <w:r>
        <w:rPr>
          <w:rStyle w:val="19"/>
          <w:rFonts w:hint="eastAsia" w:ascii="Calibri" w:hAnsi="Calibri" w:eastAsia="Calibri" w:cs="Calibri"/>
          <w:b w:val="0"/>
          <w:bCs w:val="0"/>
          <w:spacing w:val="0"/>
        </w:rPr>
        <w:t>: React Native</w:t>
      </w:r>
      <w:r>
        <w:rPr>
          <w:rStyle w:val="19"/>
          <w:rFonts w:hint="eastAsia" w:ascii="Calibri" w:hAnsi="Calibri" w:eastAsia="宋体" w:cs="Calibri"/>
          <w:b w:val="0"/>
          <w:bCs w:val="0"/>
          <w:spacing w:val="0"/>
          <w:lang w:val="en-US" w:eastAsia="zh-CN"/>
        </w:rPr>
        <w:t>, TypeScript, Kotlin, Spring Boot, Google GenAI, Firebase.</w:t>
      </w:r>
    </w:p>
    <w:p w14:paraId="7444C9F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hint="eastAsia" w:ascii="Calibri" w:hAnsi="Calibri" w:eastAsia="Calibri" w:cs="Calibri"/>
          <w:b/>
          <w:bCs/>
          <w:spacing w:val="0"/>
        </w:rPr>
        <w:t>Mobile Engineering</w:t>
      </w:r>
      <w:r>
        <w:rPr>
          <w:rFonts w:hint="eastAsia" w:ascii="Calibri" w:hAnsi="Calibri" w:eastAsia="Calibri" w:cs="Calibri"/>
          <w:spacing w:val="0"/>
        </w:rPr>
        <w:t>: Designed a cross-platform app with reusable components and strict type-safe APIs. Integrated camera-based meal logging and geolocation services, delivering features like weight history visualization and restaurant recommendations.</w:t>
      </w:r>
    </w:p>
    <w:p w14:paraId="06D90E68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hint="eastAsia" w:ascii="Calibri" w:hAnsi="Calibri" w:eastAsia="Calibri" w:cs="Calibri"/>
          <w:b/>
          <w:bCs/>
          <w:spacing w:val="0"/>
        </w:rPr>
        <w:t>Reactive Backend</w:t>
      </w:r>
      <w:r>
        <w:rPr>
          <w:rFonts w:hint="eastAsia" w:ascii="Calibri" w:hAnsi="Calibri" w:eastAsia="Calibri" w:cs="Calibri"/>
          <w:spacing w:val="0"/>
        </w:rPr>
        <w:t xml:space="preserve">: Built a </w:t>
      </w:r>
      <w:r>
        <w:rPr>
          <w:rFonts w:hint="eastAsia" w:ascii="Calibri" w:hAnsi="Calibri" w:eastAsia="Calibri" w:cs="Calibri"/>
          <w:b/>
          <w:bCs/>
          <w:spacing w:val="0"/>
        </w:rPr>
        <w:t>Kotlin</w:t>
      </w:r>
      <w:r>
        <w:rPr>
          <w:rFonts w:hint="eastAsia" w:ascii="Calibri" w:hAnsi="Calibri" w:eastAsia="宋体" w:cs="Calibri"/>
          <w:b/>
          <w:bCs/>
          <w:spacing w:val="0"/>
          <w:lang w:val="en-US" w:eastAsia="zh-CN"/>
        </w:rPr>
        <w:t xml:space="preserve"> </w:t>
      </w:r>
      <w:r>
        <w:rPr>
          <w:rFonts w:hint="eastAsia" w:ascii="Calibri" w:hAnsi="Calibri" w:eastAsia="Calibri" w:cs="Calibri"/>
          <w:spacing w:val="0"/>
        </w:rPr>
        <w:t>+</w:t>
      </w:r>
      <w:r>
        <w:rPr>
          <w:rFonts w:hint="eastAsia" w:ascii="Calibri" w:hAnsi="Calibri" w:eastAsia="宋体" w:cs="Calibri"/>
          <w:spacing w:val="0"/>
          <w:lang w:val="en-US" w:eastAsia="zh-CN"/>
        </w:rPr>
        <w:t xml:space="preserve"> </w:t>
      </w:r>
      <w:r>
        <w:rPr>
          <w:rFonts w:hint="eastAsia" w:ascii="Calibri" w:hAnsi="Calibri" w:eastAsia="Calibri" w:cs="Calibri"/>
          <w:b/>
          <w:bCs/>
          <w:spacing w:val="0"/>
        </w:rPr>
        <w:t>Spring Boot</w:t>
      </w:r>
      <w:r>
        <w:rPr>
          <w:rFonts w:hint="eastAsia" w:ascii="Calibri" w:hAnsi="Calibri" w:eastAsia="Calibri" w:cs="Calibri"/>
          <w:spacing w:val="0"/>
        </w:rPr>
        <w:t xml:space="preserve"> backend using </w:t>
      </w:r>
      <w:r>
        <w:rPr>
          <w:rFonts w:hint="eastAsia" w:ascii="Calibri" w:hAnsi="Calibri" w:eastAsia="Calibri" w:cs="Calibri"/>
          <w:b/>
          <w:bCs/>
          <w:spacing w:val="0"/>
        </w:rPr>
        <w:t>Spring WebFlux</w:t>
      </w:r>
      <w:r>
        <w:rPr>
          <w:rFonts w:hint="eastAsia" w:ascii="Calibri" w:hAnsi="Calibri" w:eastAsia="Calibri" w:cs="Calibri"/>
          <w:spacing w:val="0"/>
        </w:rPr>
        <w:t xml:space="preserve"> and coroutines. Exposed RESTful endpoints for diet/workout logs with centralized exception handling and request validation, ensuring high concurrency support.</w:t>
      </w:r>
    </w:p>
    <w:p w14:paraId="093D363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hint="eastAsia" w:ascii="Calibri" w:hAnsi="Calibri" w:eastAsia="Calibri" w:cs="Calibri"/>
          <w:b/>
          <w:bCs/>
          <w:spacing w:val="0"/>
        </w:rPr>
        <w:t>AI Integration</w:t>
      </w:r>
      <w:r>
        <w:rPr>
          <w:rFonts w:hint="eastAsia" w:ascii="Calibri" w:hAnsi="Calibri" w:eastAsia="Calibri" w:cs="Calibri"/>
          <w:spacing w:val="0"/>
        </w:rPr>
        <w:t xml:space="preserve">: Integrated </w:t>
      </w:r>
      <w:r>
        <w:rPr>
          <w:rFonts w:hint="eastAsia" w:ascii="Calibri" w:hAnsi="Calibri" w:eastAsia="Calibri" w:cs="Calibri"/>
          <w:b/>
          <w:bCs/>
          <w:spacing w:val="0"/>
        </w:rPr>
        <w:t xml:space="preserve">Google GenAI </w:t>
      </w:r>
      <w:r>
        <w:rPr>
          <w:rFonts w:hint="eastAsia" w:ascii="Calibri" w:hAnsi="Calibri" w:eastAsia="Calibri" w:cs="Calibri"/>
          <w:spacing w:val="0"/>
        </w:rPr>
        <w:t>(Gemini) to provide chat-based nutrition coaching. Engineered analytics endpoints (e.g., diet/workout analysis, fat loss and muscle gain recommendations) consumed by a dedicated chat UI, enhancing user engagement.</w:t>
      </w:r>
    </w:p>
    <w:p w14:paraId="62CF7F5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hint="eastAsia" w:ascii="Calibri" w:hAnsi="Calibri" w:eastAsia="Calibri" w:cs="Calibri"/>
          <w:b/>
          <w:bCs/>
          <w:spacing w:val="0"/>
        </w:rPr>
        <w:t>Performance</w:t>
      </w:r>
      <w:r>
        <w:rPr>
          <w:rFonts w:hint="eastAsia" w:ascii="Calibri" w:hAnsi="Calibri" w:eastAsia="Calibri" w:cs="Calibri"/>
          <w:spacing w:val="0"/>
        </w:rPr>
        <w:t>: Optimized mobile performance via image compression and local storage (</w:t>
      </w:r>
      <w:r>
        <w:rPr>
          <w:rFonts w:hint="eastAsia" w:ascii="Calibri" w:hAnsi="Calibri" w:eastAsia="Calibri" w:cs="Calibri"/>
          <w:b/>
          <w:bCs/>
          <w:spacing w:val="0"/>
        </w:rPr>
        <w:t>AsyncStorage</w:t>
      </w:r>
      <w:r>
        <w:rPr>
          <w:rFonts w:hint="eastAsia" w:ascii="Calibri" w:hAnsi="Calibri" w:eastAsia="Calibri" w:cs="Calibri"/>
          <w:spacing w:val="0"/>
        </w:rPr>
        <w:t>). Encapsulated HTTP client logic to reduce code duplication and improve UX responsiveness.</w:t>
      </w:r>
    </w:p>
    <w:p w14:paraId="46A3AD69">
      <w:pPr>
        <w:spacing w:line="200" w:lineRule="atLeast"/>
        <w:ind w:left="0" w:right="0"/>
        <w:jc w:val="left"/>
        <w:rPr>
          <w:rFonts w:ascii="Calibri" w:hAnsi="Calibri" w:eastAsia="Calibri" w:cs="Calibri"/>
          <w:spacing w:val="0"/>
          <w:sz w:val="20"/>
          <w:szCs w:val="20"/>
        </w:rPr>
      </w:pPr>
    </w:p>
    <w:p w14:paraId="3576CF96">
      <w:pPr>
        <w:tabs>
          <w:tab w:val="right" w:pos="10050"/>
        </w:tabs>
        <w:spacing w:before="0" w:after="0" w:line="240" w:lineRule="atLeast"/>
        <w:ind w:left="0" w:right="0"/>
        <w:jc w:val="left"/>
        <w:rPr>
          <w:rStyle w:val="15"/>
          <w:rFonts w:ascii="Calibri" w:hAnsi="Calibri" w:eastAsia="Calibri" w:cs="Calibri"/>
          <w:b w:val="0"/>
          <w:bCs w:val="0"/>
          <w:spacing w:val="0"/>
          <w:sz w:val="24"/>
          <w:szCs w:val="24"/>
        </w:rPr>
      </w:pPr>
      <w:r>
        <w:rPr>
          <w:rStyle w:val="14"/>
          <w:rFonts w:ascii="Calibri" w:hAnsi="Calibri" w:eastAsia="Calibri" w:cs="Calibri"/>
          <w:b/>
          <w:bCs/>
          <w:spacing w:val="0"/>
        </w:rPr>
        <w:t>Developer and Designer</w:t>
      </w:r>
      <w:r>
        <w:rPr>
          <w:rStyle w:val="15"/>
          <w:rFonts w:ascii="Calibri" w:hAnsi="Calibri" w:eastAsia="Calibri" w:cs="Calibri"/>
          <w:b w:val="0"/>
          <w:bCs w:val="0"/>
          <w:spacing w:val="0"/>
          <w:sz w:val="24"/>
          <w:szCs w:val="24"/>
        </w:rPr>
        <w:tab/>
      </w:r>
      <w:r>
        <w:rPr>
          <w:rStyle w:val="16"/>
          <w:rFonts w:ascii="Calibri" w:hAnsi="Calibri" w:eastAsia="Calibri" w:cs="Calibri"/>
          <w:b w:val="0"/>
          <w:bCs w:val="0"/>
          <w:spacing w:val="0"/>
        </w:rPr>
        <w:t>Mar, 2025 - Jun, 2025</w:t>
      </w:r>
    </w:p>
    <w:p w14:paraId="11706AE2">
      <w:pPr>
        <w:spacing w:line="240" w:lineRule="atLeast"/>
        <w:ind w:left="0" w:right="0"/>
        <w:jc w:val="left"/>
        <w:rPr>
          <w:rStyle w:val="19"/>
          <w:rFonts w:ascii="Calibri" w:hAnsi="Calibri" w:eastAsia="Calibri" w:cs="Calibri"/>
          <w:b/>
          <w:bCs/>
          <w:spacing w:val="0"/>
        </w:rPr>
      </w:pPr>
      <w:r>
        <w:rPr>
          <w:rStyle w:val="19"/>
          <w:rFonts w:ascii="Calibri" w:hAnsi="Calibri" w:eastAsia="Calibri" w:cs="Calibri"/>
          <w:b/>
          <w:bCs/>
          <w:spacing w:val="0"/>
        </w:rPr>
        <w:t>Cloud-Based War-Related Sentiment Analytics Platform</w:t>
      </w:r>
      <w:r>
        <w:rPr>
          <w:rStyle w:val="18"/>
          <w:rFonts w:ascii="Calibri" w:hAnsi="Calibri" w:eastAsia="Calibri" w:cs="Calibri"/>
          <w:b/>
          <w:bCs/>
          <w:spacing w:val="0"/>
        </w:rPr>
        <w:t xml:space="preserve">, </w:t>
      </w:r>
      <w:r>
        <w:rPr>
          <w:rStyle w:val="19"/>
          <w:rFonts w:ascii="Calibri" w:hAnsi="Calibri" w:eastAsia="Calibri" w:cs="Calibri"/>
          <w:b/>
          <w:bCs/>
          <w:spacing w:val="0"/>
        </w:rPr>
        <w:t>Melbourne</w:t>
      </w:r>
    </w:p>
    <w:p w14:paraId="554F5DB9">
      <w:pPr>
        <w:spacing w:line="240" w:lineRule="atLeast"/>
        <w:ind w:left="0" w:right="0"/>
        <w:jc w:val="left"/>
        <w:rPr>
          <w:rStyle w:val="19"/>
          <w:rFonts w:ascii="Calibri" w:hAnsi="Calibri" w:eastAsia="Calibri" w:cs="Calibri"/>
          <w:b/>
          <w:bCs/>
          <w:spacing w:val="0"/>
        </w:rPr>
      </w:pPr>
    </w:p>
    <w:p w14:paraId="63E6942D">
      <w:pPr>
        <w:spacing w:line="240" w:lineRule="atLeast"/>
        <w:ind w:right="0"/>
        <w:jc w:val="left"/>
        <w:rPr>
          <w:rStyle w:val="19"/>
          <w:rFonts w:hint="default" w:ascii="Calibri" w:hAnsi="Calibri" w:eastAsia="宋体" w:cs="Calibri"/>
          <w:b/>
          <w:bCs/>
          <w:spacing w:val="0"/>
          <w:lang w:val="en-US" w:eastAsia="zh-CN"/>
        </w:rPr>
      </w:pPr>
      <w:r>
        <w:rPr>
          <w:rStyle w:val="19"/>
          <w:rFonts w:hint="eastAsia" w:ascii="Calibri" w:hAnsi="Calibri" w:eastAsia="Calibri" w:cs="Calibri"/>
          <w:b/>
          <w:bCs/>
          <w:spacing w:val="0"/>
        </w:rPr>
        <w:t>Tech Stack</w:t>
      </w:r>
      <w:r>
        <w:rPr>
          <w:rStyle w:val="19"/>
          <w:rFonts w:hint="eastAsia" w:ascii="Calibri" w:hAnsi="Calibri" w:eastAsia="Calibri" w:cs="Calibri"/>
          <w:b w:val="0"/>
          <w:bCs w:val="0"/>
          <w:spacing w:val="0"/>
        </w:rPr>
        <w:t xml:space="preserve">: </w:t>
      </w:r>
      <w:r>
        <w:rPr>
          <w:rStyle w:val="19"/>
          <w:rFonts w:hint="eastAsia" w:ascii="Calibri" w:hAnsi="Calibri" w:eastAsia="宋体" w:cs="Calibri"/>
          <w:b w:val="0"/>
          <w:bCs w:val="0"/>
          <w:spacing w:val="0"/>
          <w:lang w:val="en-US" w:eastAsia="zh-CN"/>
        </w:rPr>
        <w:t>Python, Kubernetes, Fission, Elasticsearch, Flask, Docker, NeCTAR Research Cloud.</w:t>
      </w:r>
    </w:p>
    <w:p w14:paraId="7359C44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hint="eastAsia" w:ascii="Calibri" w:hAnsi="Calibri" w:eastAsia="Calibri"/>
          <w:b/>
          <w:bCs/>
          <w:spacing w:val="0"/>
        </w:rPr>
        <w:t>Data Pipeline</w:t>
      </w:r>
      <w:r>
        <w:rPr>
          <w:rFonts w:hint="eastAsia" w:ascii="Calibri" w:hAnsi="Calibri" w:eastAsia="Calibri"/>
          <w:spacing w:val="0"/>
        </w:rPr>
        <w:t xml:space="preserve">: Designed a scalable pipeline collecting posts from Reddit and Mastodon; cleaned and normalized content before ingesting into </w:t>
      </w:r>
      <w:r>
        <w:rPr>
          <w:rFonts w:hint="eastAsia" w:ascii="Calibri" w:hAnsi="Calibri" w:eastAsia="Calibri"/>
          <w:b/>
          <w:bCs/>
          <w:spacing w:val="0"/>
        </w:rPr>
        <w:t xml:space="preserve">Elasticsearch </w:t>
      </w:r>
      <w:r>
        <w:rPr>
          <w:rFonts w:hint="eastAsia" w:ascii="Calibri" w:hAnsi="Calibri" w:eastAsia="Calibri"/>
          <w:spacing w:val="0"/>
        </w:rPr>
        <w:t>for downstream analysis.</w:t>
      </w:r>
    </w:p>
    <w:p w14:paraId="0CC5A94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hint="eastAsia" w:ascii="Calibri" w:hAnsi="Calibri" w:eastAsia="Calibri" w:cs="Calibri"/>
          <w:b/>
          <w:bCs/>
          <w:spacing w:val="0"/>
        </w:rPr>
        <w:t>Serverless Orchestration</w:t>
      </w:r>
      <w:r>
        <w:rPr>
          <w:rFonts w:hint="eastAsia" w:ascii="Calibri" w:hAnsi="Calibri" w:eastAsia="Calibri" w:cs="Calibri"/>
          <w:spacing w:val="0"/>
        </w:rPr>
        <w:t xml:space="preserve">: Built serverless crawler tasks using </w:t>
      </w:r>
      <w:r>
        <w:rPr>
          <w:rFonts w:hint="eastAsia" w:ascii="Calibri" w:hAnsi="Calibri" w:eastAsia="Calibri" w:cs="Calibri"/>
          <w:b/>
          <w:bCs/>
          <w:spacing w:val="0"/>
        </w:rPr>
        <w:t xml:space="preserve">Kubernetes </w:t>
      </w:r>
      <w:r>
        <w:rPr>
          <w:rFonts w:hint="eastAsia" w:ascii="Calibri" w:hAnsi="Calibri" w:eastAsia="Calibri" w:cs="Calibri"/>
          <w:spacing w:val="0"/>
        </w:rPr>
        <w:t xml:space="preserve">and </w:t>
      </w:r>
      <w:r>
        <w:rPr>
          <w:rFonts w:hint="eastAsia" w:ascii="Calibri" w:hAnsi="Calibri" w:eastAsia="Calibri" w:cs="Calibri"/>
          <w:b/>
          <w:bCs/>
          <w:spacing w:val="0"/>
        </w:rPr>
        <w:t>Fission</w:t>
      </w:r>
      <w:r>
        <w:rPr>
          <w:rFonts w:hint="eastAsia" w:ascii="Calibri" w:hAnsi="Calibri" w:eastAsia="Calibri" w:cs="Calibri"/>
          <w:spacing w:val="0"/>
        </w:rPr>
        <w:t>. Implemented Python handlers triggered via HTTP for both scheduled and ad-hoc data collection.</w:t>
      </w:r>
    </w:p>
    <w:p w14:paraId="53911F2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hint="eastAsia" w:ascii="Calibri" w:hAnsi="Calibri" w:eastAsia="Calibri" w:cs="Calibri"/>
          <w:b/>
          <w:bCs/>
          <w:spacing w:val="0"/>
        </w:rPr>
        <w:t>NLP Services</w:t>
      </w:r>
      <w:r>
        <w:rPr>
          <w:rFonts w:hint="eastAsia" w:ascii="Calibri" w:hAnsi="Calibri" w:eastAsia="Calibri" w:cs="Calibri"/>
          <w:spacing w:val="0"/>
        </w:rPr>
        <w:t xml:space="preserve">: Developed sentiment analysis services using </w:t>
      </w:r>
      <w:r>
        <w:rPr>
          <w:rFonts w:hint="eastAsia" w:ascii="Calibri" w:hAnsi="Calibri" w:eastAsia="Calibri" w:cs="Calibri"/>
          <w:b/>
          <w:bCs/>
          <w:spacing w:val="0"/>
        </w:rPr>
        <w:t xml:space="preserve">VADER </w:t>
      </w:r>
      <w:r>
        <w:rPr>
          <w:rFonts w:hint="eastAsia" w:ascii="Calibri" w:hAnsi="Calibri" w:eastAsia="Calibri" w:cs="Calibri"/>
          <w:spacing w:val="0"/>
        </w:rPr>
        <w:t xml:space="preserve">running as Fission functions. Automated the workflow to read raw posts, compute polarity scores, and bulk-write results </w:t>
      </w:r>
      <w:bookmarkStart w:id="0" w:name="_GoBack"/>
      <w:bookmarkEnd w:id="0"/>
      <w:r>
        <w:rPr>
          <w:rFonts w:hint="eastAsia" w:ascii="Calibri" w:hAnsi="Calibri" w:eastAsia="Calibri" w:cs="Calibri"/>
          <w:spacing w:val="0"/>
        </w:rPr>
        <w:t>to dedicated dashboard indices.</w:t>
      </w:r>
    </w:p>
    <w:p w14:paraId="4465436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hint="eastAsia" w:ascii="Calibri" w:hAnsi="Calibri" w:eastAsia="Calibri" w:cs="Calibri"/>
          <w:b/>
          <w:bCs/>
          <w:spacing w:val="0"/>
        </w:rPr>
        <w:t>Visualization &amp; API</w:t>
      </w:r>
      <w:r>
        <w:rPr>
          <w:rFonts w:hint="eastAsia" w:ascii="Calibri" w:hAnsi="Calibri" w:eastAsia="Calibri" w:cs="Calibri"/>
          <w:spacing w:val="0"/>
        </w:rPr>
        <w:t xml:space="preserve">: Delivered </w:t>
      </w:r>
      <w:r>
        <w:rPr>
          <w:rFonts w:hint="eastAsia" w:ascii="Calibri" w:hAnsi="Calibri" w:eastAsia="Calibri" w:cs="Calibri"/>
          <w:b/>
          <w:bCs/>
          <w:spacing w:val="0"/>
        </w:rPr>
        <w:t>Flask REST APIs</w:t>
      </w:r>
      <w:r>
        <w:rPr>
          <w:rFonts w:hint="eastAsia" w:ascii="Calibri" w:hAnsi="Calibri" w:eastAsia="Calibri" w:cs="Calibri"/>
          <w:spacing w:val="0"/>
        </w:rPr>
        <w:t xml:space="preserve"> to query sentiment results and utilized </w:t>
      </w:r>
      <w:r>
        <w:rPr>
          <w:rFonts w:hint="eastAsia" w:ascii="Calibri" w:hAnsi="Calibri" w:eastAsia="Calibri" w:cs="Calibri"/>
          <w:b/>
          <w:bCs/>
          <w:spacing w:val="0"/>
        </w:rPr>
        <w:t>Jupyter notebooks</w:t>
      </w:r>
      <w:r>
        <w:rPr>
          <w:rFonts w:hint="eastAsia" w:ascii="Calibri" w:hAnsi="Calibri" w:eastAsia="Calibri" w:cs="Calibri"/>
          <w:spacing w:val="0"/>
        </w:rPr>
        <w:t xml:space="preserve"> for cross-platform sentiment comparison (Reddit vs Mastodon), enabling exploratory analysis for researchers.</w:t>
      </w:r>
    </w:p>
    <w:p w14:paraId="3D978C30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right="0" w:rightChars="0"/>
        <w:jc w:val="left"/>
        <w:rPr>
          <w:rFonts w:ascii="Calibri" w:hAnsi="Calibri" w:eastAsia="Calibri" w:cs="Calibri"/>
          <w:spacing w:val="0"/>
        </w:rPr>
      </w:pPr>
    </w:p>
    <w:p w14:paraId="261C50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80" w:lineRule="atLeast"/>
        <w:ind w:left="0" w:right="0"/>
        <w:jc w:val="left"/>
        <w:rPr>
          <w:rFonts w:ascii="Calibri" w:hAnsi="Calibri" w:eastAsia="Calibri" w:cs="Calibri"/>
          <w:b/>
          <w:bCs/>
          <w:spacing w:val="0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0"/>
          <w:sz w:val="28"/>
          <w:szCs w:val="28"/>
        </w:rPr>
        <w:t>Employment</w:t>
      </w:r>
    </w:p>
    <w:p w14:paraId="0971AF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80" w:lineRule="atLeast"/>
        <w:ind w:left="0" w:right="0"/>
        <w:jc w:val="left"/>
        <w:rPr>
          <w:rFonts w:ascii="Calibri" w:hAnsi="Calibri" w:eastAsia="Calibri" w:cs="Calibri"/>
          <w:b/>
          <w:bCs/>
          <w:spacing w:val="0"/>
          <w:sz w:val="28"/>
          <w:szCs w:val="28"/>
        </w:rPr>
      </w:pPr>
    </w:p>
    <w:p w14:paraId="220BA53D">
      <w:pPr>
        <w:tabs>
          <w:tab w:val="right" w:pos="10050"/>
        </w:tabs>
        <w:spacing w:before="0" w:after="0" w:line="240" w:lineRule="atLeast"/>
        <w:ind w:left="0" w:right="0"/>
        <w:jc w:val="left"/>
        <w:rPr>
          <w:rStyle w:val="15"/>
          <w:rFonts w:ascii="Calibri" w:hAnsi="Calibri" w:eastAsia="Calibri" w:cs="Calibri"/>
          <w:b w:val="0"/>
          <w:bCs w:val="0"/>
          <w:spacing w:val="0"/>
          <w:sz w:val="24"/>
          <w:szCs w:val="24"/>
        </w:rPr>
      </w:pPr>
      <w:r>
        <w:rPr>
          <w:rStyle w:val="14"/>
          <w:rFonts w:hint="eastAsia" w:ascii="Calibri" w:hAnsi="Calibri" w:eastAsia="Calibri"/>
          <w:b/>
          <w:bCs/>
          <w:spacing w:val="0"/>
        </w:rPr>
        <w:t>Technical Project Manager</w:t>
      </w:r>
      <w:r>
        <w:rPr>
          <w:rStyle w:val="15"/>
          <w:rFonts w:ascii="Calibri" w:hAnsi="Calibri" w:eastAsia="Calibri" w:cs="Calibri"/>
          <w:b w:val="0"/>
          <w:bCs w:val="0"/>
          <w:spacing w:val="0"/>
          <w:sz w:val="24"/>
          <w:szCs w:val="24"/>
        </w:rPr>
        <w:tab/>
      </w:r>
      <w:r>
        <w:rPr>
          <w:rStyle w:val="16"/>
          <w:rFonts w:ascii="Calibri" w:hAnsi="Calibri" w:eastAsia="Calibri" w:cs="Calibri"/>
          <w:b w:val="0"/>
          <w:bCs w:val="0"/>
          <w:spacing w:val="0"/>
        </w:rPr>
        <w:t>May, 2024 - Feb, 2025</w:t>
      </w:r>
    </w:p>
    <w:p w14:paraId="15E45467">
      <w:pPr>
        <w:spacing w:line="240" w:lineRule="atLeast"/>
        <w:ind w:left="0" w:right="0"/>
        <w:jc w:val="left"/>
        <w:rPr>
          <w:rFonts w:ascii="Calibri" w:hAnsi="Calibri" w:eastAsia="Calibri" w:cs="Calibri"/>
          <w:spacing w:val="0"/>
        </w:rPr>
      </w:pPr>
      <w:r>
        <w:rPr>
          <w:rStyle w:val="19"/>
          <w:rFonts w:ascii="Calibri" w:hAnsi="Calibri" w:eastAsia="Calibri" w:cs="Calibri"/>
          <w:b/>
          <w:bCs/>
          <w:spacing w:val="0"/>
        </w:rPr>
        <w:t>Louvresky Pty Ltd</w:t>
      </w:r>
      <w:r>
        <w:rPr>
          <w:rStyle w:val="18"/>
          <w:rFonts w:ascii="Calibri" w:hAnsi="Calibri" w:eastAsia="Calibri" w:cs="Calibri"/>
          <w:b/>
          <w:bCs/>
          <w:spacing w:val="0"/>
        </w:rPr>
        <w:t xml:space="preserve">, </w:t>
      </w:r>
      <w:r>
        <w:rPr>
          <w:rStyle w:val="19"/>
          <w:rFonts w:ascii="Calibri" w:hAnsi="Calibri" w:eastAsia="Calibri" w:cs="Calibri"/>
          <w:b/>
          <w:bCs/>
          <w:spacing w:val="0"/>
        </w:rPr>
        <w:t>Melbourne, VIC</w:t>
      </w:r>
    </w:p>
    <w:p w14:paraId="7746D8E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hint="eastAsia" w:ascii="Calibri" w:hAnsi="Calibri" w:eastAsia="Calibri"/>
          <w:spacing w:val="0"/>
        </w:rPr>
        <w:t>Led technical delivery and full SDLC for 3 cloud-native applications, ensuring architectural scalability while meeting strict on-time delivery and budget constraints</w:t>
      </w:r>
    </w:p>
    <w:p w14:paraId="0A36EA55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hint="eastAsia" w:ascii="Calibri" w:hAnsi="Calibri" w:eastAsia="Calibri"/>
          <w:spacing w:val="0"/>
        </w:rPr>
        <w:t>Managed a cross-functional team of 6 developers and 2 QA engineers, resolving technical blockers and facilitating Agile ceremonies to streamline development workflows</w:t>
      </w:r>
    </w:p>
    <w:p w14:paraId="33DA77C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hint="eastAsia" w:ascii="Calibri" w:hAnsi="Calibri" w:eastAsia="Calibri"/>
          <w:spacing w:val="0"/>
        </w:rPr>
        <w:t>Architected automated testing workflows and enforced GitLab version control standards, slashing code deployment time by 40% and reducing production bugs by 15%</w:t>
      </w:r>
    </w:p>
    <w:p w14:paraId="6232CD4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hint="eastAsia" w:ascii="Calibri" w:hAnsi="Calibri" w:eastAsia="Calibri"/>
          <w:spacing w:val="0"/>
        </w:rPr>
        <w:t>Translated complex business requirements into technical specifications and user stories for the development team, achieving a 95% client satisfaction rate upon product release</w:t>
      </w:r>
    </w:p>
    <w:p w14:paraId="53B8D6C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right="0" w:rightChars="0"/>
        <w:jc w:val="left"/>
        <w:rPr>
          <w:rFonts w:hint="eastAsia" w:ascii="Calibri" w:hAnsi="Calibri" w:eastAsia="Calibri"/>
          <w:spacing w:val="0"/>
        </w:rPr>
      </w:pPr>
    </w:p>
    <w:p w14:paraId="3B7D51AE">
      <w:pPr>
        <w:spacing w:line="200" w:lineRule="atLeast"/>
        <w:ind w:left="0" w:right="0"/>
        <w:jc w:val="left"/>
        <w:rPr>
          <w:rFonts w:ascii="Calibri" w:hAnsi="Calibri" w:eastAsia="Calibri" w:cs="Calibri"/>
          <w:spacing w:val="0"/>
          <w:sz w:val="20"/>
          <w:szCs w:val="20"/>
        </w:rPr>
      </w:pPr>
    </w:p>
    <w:p w14:paraId="54DEAE01">
      <w:pPr>
        <w:tabs>
          <w:tab w:val="right" w:pos="10050"/>
        </w:tabs>
        <w:spacing w:before="0" w:after="0" w:line="240" w:lineRule="atLeast"/>
        <w:ind w:left="0" w:right="0"/>
        <w:jc w:val="left"/>
        <w:rPr>
          <w:rStyle w:val="15"/>
          <w:rFonts w:ascii="Calibri" w:hAnsi="Calibri" w:eastAsia="Calibri" w:cs="Calibri"/>
          <w:b w:val="0"/>
          <w:bCs w:val="0"/>
          <w:spacing w:val="0"/>
          <w:sz w:val="24"/>
          <w:szCs w:val="24"/>
        </w:rPr>
      </w:pPr>
      <w:r>
        <w:rPr>
          <w:rStyle w:val="14"/>
          <w:rFonts w:ascii="Calibri" w:hAnsi="Calibri" w:eastAsia="Calibri" w:cs="Calibri"/>
          <w:b/>
          <w:bCs/>
          <w:spacing w:val="0"/>
        </w:rPr>
        <w:t>Retail Manager</w:t>
      </w:r>
      <w:r>
        <w:rPr>
          <w:rStyle w:val="15"/>
          <w:rFonts w:ascii="Calibri" w:hAnsi="Calibri" w:eastAsia="Calibri" w:cs="Calibri"/>
          <w:b w:val="0"/>
          <w:bCs w:val="0"/>
          <w:spacing w:val="0"/>
          <w:sz w:val="24"/>
          <w:szCs w:val="24"/>
        </w:rPr>
        <w:tab/>
      </w:r>
      <w:r>
        <w:rPr>
          <w:rStyle w:val="16"/>
          <w:rFonts w:ascii="Calibri" w:hAnsi="Calibri" w:eastAsia="Calibri" w:cs="Calibri"/>
          <w:b w:val="0"/>
          <w:bCs w:val="0"/>
          <w:spacing w:val="0"/>
        </w:rPr>
        <w:t>May, 2020 - Feb, 2024</w:t>
      </w:r>
    </w:p>
    <w:p w14:paraId="408C415A">
      <w:pPr>
        <w:spacing w:line="240" w:lineRule="atLeast"/>
        <w:ind w:left="0" w:right="0"/>
        <w:jc w:val="left"/>
        <w:rPr>
          <w:rFonts w:ascii="Calibri" w:hAnsi="Calibri" w:eastAsia="Calibri" w:cs="Calibri"/>
          <w:spacing w:val="0"/>
        </w:rPr>
      </w:pPr>
      <w:r>
        <w:rPr>
          <w:rStyle w:val="19"/>
          <w:rFonts w:ascii="Calibri" w:hAnsi="Calibri" w:eastAsia="Calibri" w:cs="Calibri"/>
          <w:b/>
          <w:bCs/>
          <w:spacing w:val="0"/>
        </w:rPr>
        <w:t>Huawei Global Flagship Store</w:t>
      </w:r>
      <w:r>
        <w:rPr>
          <w:rStyle w:val="18"/>
          <w:rFonts w:ascii="Calibri" w:hAnsi="Calibri" w:eastAsia="Calibri" w:cs="Calibri"/>
          <w:b/>
          <w:bCs/>
          <w:spacing w:val="0"/>
        </w:rPr>
        <w:t xml:space="preserve">, </w:t>
      </w:r>
      <w:r>
        <w:rPr>
          <w:rStyle w:val="19"/>
          <w:rFonts w:ascii="Calibri" w:hAnsi="Calibri" w:eastAsia="Calibri" w:cs="Calibri"/>
          <w:b/>
          <w:bCs/>
          <w:spacing w:val="0"/>
        </w:rPr>
        <w:t>Shanghai, China</w:t>
      </w:r>
    </w:p>
    <w:p w14:paraId="00E5EC8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Spearheaded daily operations for a flagship store, managing a team of 2</w:t>
      </w:r>
      <w:r>
        <w:rPr>
          <w:rFonts w:hint="eastAsia" w:ascii="Calibri" w:hAnsi="Calibri" w:eastAsia="宋体" w:cs="Calibri"/>
          <w:spacing w:val="0"/>
          <w:lang w:val="en-US" w:eastAsia="zh-CN"/>
        </w:rPr>
        <w:t>00+</w:t>
      </w:r>
      <w:r>
        <w:rPr>
          <w:rFonts w:ascii="Calibri" w:hAnsi="Calibri" w:eastAsia="Calibri" w:cs="Calibri"/>
          <w:spacing w:val="0"/>
        </w:rPr>
        <w:t xml:space="preserve"> staff members and overseeing </w:t>
      </w:r>
      <w:r>
        <w:rPr>
          <w:rFonts w:hint="eastAsia" w:ascii="Calibri" w:hAnsi="Calibri" w:eastAsia="Calibri"/>
          <w:spacing w:val="0"/>
        </w:rPr>
        <w:t>store operations with monthly turnover exceeding $5M</w:t>
      </w:r>
    </w:p>
    <w:p w14:paraId="1279268B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Implemented data-driven CRM strategies</w:t>
      </w:r>
      <w:r>
        <w:rPr>
          <w:rFonts w:hint="eastAsia" w:ascii="Calibri" w:hAnsi="Calibri" w:eastAsia="宋体" w:cs="Calibri"/>
          <w:spacing w:val="0"/>
          <w:lang w:val="en-US" w:eastAsia="zh-CN"/>
        </w:rPr>
        <w:t xml:space="preserve">, </w:t>
      </w:r>
      <w:r>
        <w:rPr>
          <w:rFonts w:ascii="Calibri" w:hAnsi="Calibri" w:eastAsia="Calibri" w:cs="Calibri"/>
          <w:spacing w:val="0"/>
        </w:rPr>
        <w:t>boost</w:t>
      </w:r>
      <w:r>
        <w:rPr>
          <w:rFonts w:hint="eastAsia" w:ascii="Calibri" w:hAnsi="Calibri" w:eastAsia="宋体" w:cs="Calibri"/>
          <w:spacing w:val="0"/>
          <w:lang w:val="en-US" w:eastAsia="zh-CN"/>
        </w:rPr>
        <w:t>ing</w:t>
      </w:r>
      <w:r>
        <w:rPr>
          <w:rFonts w:ascii="Calibri" w:hAnsi="Calibri" w:eastAsia="Calibri" w:cs="Calibri"/>
          <w:spacing w:val="0"/>
        </w:rPr>
        <w:t xml:space="preserve"> customer engagement and increas</w:t>
      </w:r>
      <w:r>
        <w:rPr>
          <w:rFonts w:hint="eastAsia" w:ascii="Calibri" w:hAnsi="Calibri" w:eastAsia="宋体" w:cs="Calibri"/>
          <w:spacing w:val="0"/>
          <w:lang w:val="en-US" w:eastAsia="zh-CN"/>
        </w:rPr>
        <w:t xml:space="preserve">ing </w:t>
      </w:r>
      <w:r>
        <w:rPr>
          <w:rFonts w:ascii="Calibri" w:hAnsi="Calibri" w:eastAsia="Calibri" w:cs="Calibri"/>
          <w:spacing w:val="0"/>
        </w:rPr>
        <w:t>repeat visits by 20% year-over-year</w:t>
      </w:r>
    </w:p>
    <w:p w14:paraId="0A245079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Led marketing campaigns and internal product training for 5 major product releases, ensuring 100% staff proficiency in technical specifications</w:t>
      </w:r>
    </w:p>
    <w:p w14:paraId="52C01E58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Streamlined warehouse logistics and auditing processes, minimising inventory discrepancies to less than 1% annually</w:t>
      </w:r>
    </w:p>
    <w:p w14:paraId="45897776">
      <w:pPr>
        <w:spacing w:line="200" w:lineRule="atLeast"/>
        <w:ind w:left="0" w:right="0"/>
        <w:jc w:val="left"/>
        <w:rPr>
          <w:rFonts w:ascii="Calibri" w:hAnsi="Calibri" w:eastAsia="Calibri" w:cs="Calibri"/>
          <w:spacing w:val="0"/>
          <w:sz w:val="20"/>
          <w:szCs w:val="20"/>
        </w:rPr>
      </w:pPr>
      <w:r>
        <w:rPr>
          <w:rFonts w:ascii="Calibri" w:hAnsi="Calibri" w:eastAsia="Calibri" w:cs="Calibri"/>
          <w:spacing w:val="0"/>
          <w:sz w:val="20"/>
          <w:szCs w:val="20"/>
        </w:rPr>
        <w:t> </w:t>
      </w:r>
    </w:p>
    <w:p w14:paraId="683AEFFD">
      <w:pPr>
        <w:tabs>
          <w:tab w:val="right" w:pos="10050"/>
        </w:tabs>
        <w:spacing w:before="0" w:after="0" w:line="240" w:lineRule="atLeast"/>
        <w:ind w:left="0" w:right="0"/>
        <w:jc w:val="left"/>
        <w:rPr>
          <w:rStyle w:val="15"/>
          <w:rFonts w:ascii="Calibri" w:hAnsi="Calibri" w:eastAsia="Calibri" w:cs="Calibri"/>
          <w:b w:val="0"/>
          <w:bCs w:val="0"/>
          <w:spacing w:val="0"/>
          <w:sz w:val="24"/>
          <w:szCs w:val="24"/>
        </w:rPr>
      </w:pPr>
      <w:r>
        <w:rPr>
          <w:rStyle w:val="14"/>
          <w:rFonts w:ascii="Calibri" w:hAnsi="Calibri" w:eastAsia="Calibri" w:cs="Calibri"/>
          <w:b/>
          <w:bCs/>
          <w:spacing w:val="0"/>
        </w:rPr>
        <w:t>Store Manager</w:t>
      </w:r>
      <w:r>
        <w:rPr>
          <w:rStyle w:val="15"/>
          <w:rFonts w:ascii="Calibri" w:hAnsi="Calibri" w:eastAsia="Calibri" w:cs="Calibri"/>
          <w:b w:val="0"/>
          <w:bCs w:val="0"/>
          <w:spacing w:val="0"/>
          <w:sz w:val="24"/>
          <w:szCs w:val="24"/>
        </w:rPr>
        <w:tab/>
      </w:r>
      <w:r>
        <w:rPr>
          <w:rStyle w:val="16"/>
          <w:rFonts w:ascii="Calibri" w:hAnsi="Calibri" w:eastAsia="Calibri" w:cs="Calibri"/>
          <w:b w:val="0"/>
          <w:bCs w:val="0"/>
          <w:spacing w:val="0"/>
        </w:rPr>
        <w:t>Feb, 2017 - Dec, 2019</w:t>
      </w:r>
    </w:p>
    <w:p w14:paraId="0E0930F2">
      <w:pPr>
        <w:spacing w:line="240" w:lineRule="atLeast"/>
        <w:ind w:left="0" w:right="0"/>
        <w:jc w:val="left"/>
        <w:rPr>
          <w:rFonts w:ascii="Calibri" w:hAnsi="Calibri" w:eastAsia="Calibri" w:cs="Calibri"/>
          <w:spacing w:val="0"/>
        </w:rPr>
      </w:pPr>
      <w:r>
        <w:rPr>
          <w:rStyle w:val="19"/>
          <w:rFonts w:ascii="Calibri" w:hAnsi="Calibri" w:eastAsia="Calibri" w:cs="Calibri"/>
          <w:b/>
          <w:bCs/>
          <w:spacing w:val="0"/>
        </w:rPr>
        <w:t>VideoEzy F</w:t>
      </w:r>
      <w:r>
        <w:rPr>
          <w:rStyle w:val="19"/>
          <w:rFonts w:hint="eastAsia" w:ascii="Calibri" w:hAnsi="Calibri" w:eastAsia="宋体" w:cs="Calibri"/>
          <w:b/>
          <w:bCs/>
          <w:spacing w:val="0"/>
          <w:lang w:val="en-US" w:eastAsia="zh-CN"/>
        </w:rPr>
        <w:t>ern</w:t>
      </w:r>
      <w:r>
        <w:rPr>
          <w:rStyle w:val="19"/>
          <w:rFonts w:ascii="Calibri" w:hAnsi="Calibri" w:eastAsia="Calibri" w:cs="Calibri"/>
          <w:b/>
          <w:bCs/>
          <w:spacing w:val="0"/>
        </w:rPr>
        <w:t>tree Gully</w:t>
      </w:r>
      <w:r>
        <w:rPr>
          <w:rStyle w:val="18"/>
          <w:rFonts w:ascii="Calibri" w:hAnsi="Calibri" w:eastAsia="Calibri" w:cs="Calibri"/>
          <w:b/>
          <w:bCs/>
          <w:spacing w:val="0"/>
        </w:rPr>
        <w:t xml:space="preserve">, </w:t>
      </w:r>
      <w:r>
        <w:rPr>
          <w:rStyle w:val="19"/>
          <w:rFonts w:ascii="Calibri" w:hAnsi="Calibri" w:eastAsia="Calibri" w:cs="Calibri"/>
          <w:b/>
          <w:bCs/>
          <w:spacing w:val="0"/>
        </w:rPr>
        <w:t>Melbourne, VIC</w:t>
      </w:r>
    </w:p>
    <w:p w14:paraId="6F6D95CF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 xml:space="preserve">Supervised day-to-day store activities, including rostering and performance management for a team of </w:t>
      </w:r>
      <w:r>
        <w:rPr>
          <w:rFonts w:hint="eastAsia" w:ascii="Calibri" w:hAnsi="Calibri" w:eastAsia="宋体" w:cs="Calibri"/>
          <w:spacing w:val="0"/>
          <w:lang w:val="en-US" w:eastAsia="zh-CN"/>
        </w:rPr>
        <w:t>5</w:t>
      </w:r>
      <w:r>
        <w:rPr>
          <w:rFonts w:ascii="Calibri" w:hAnsi="Calibri" w:eastAsia="Calibri" w:cs="Calibri"/>
          <w:spacing w:val="0"/>
        </w:rPr>
        <w:t xml:space="preserve"> employees</w:t>
      </w:r>
    </w:p>
    <w:p w14:paraId="3484886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Revamped store layout and merchandising efficiency, directly contribut</w:t>
      </w:r>
      <w:r>
        <w:rPr>
          <w:rFonts w:hint="eastAsia" w:ascii="Calibri" w:hAnsi="Calibri" w:eastAsia="宋体" w:cs="Calibri"/>
          <w:spacing w:val="0"/>
          <w:lang w:val="en-US" w:eastAsia="zh-CN"/>
        </w:rPr>
        <w:t>ing</w:t>
      </w:r>
      <w:r>
        <w:rPr>
          <w:rFonts w:ascii="Calibri" w:hAnsi="Calibri" w:eastAsia="Calibri" w:cs="Calibri"/>
          <w:spacing w:val="0"/>
        </w:rPr>
        <w:t xml:space="preserve"> to a 25% increase in customer satisfaction scores</w:t>
      </w:r>
    </w:p>
    <w:p w14:paraId="04B8B966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Resolved complex customer escalations, maintaining a</w:t>
      </w:r>
      <w:r>
        <w:rPr>
          <w:rFonts w:hint="eastAsia" w:ascii="Calibri" w:hAnsi="Calibri" w:eastAsia="宋体" w:cs="Calibri"/>
          <w:spacing w:val="0"/>
          <w:lang w:val="en-US" w:eastAsia="zh-CN"/>
        </w:rPr>
        <w:t xml:space="preserve"> 4.8/5 </w:t>
      </w:r>
      <w:r>
        <w:rPr>
          <w:rFonts w:ascii="Calibri" w:hAnsi="Calibri" w:eastAsia="Calibri" w:cs="Calibri"/>
          <w:spacing w:val="0"/>
        </w:rPr>
        <w:t>star service rating for branch</w:t>
      </w:r>
    </w:p>
    <w:p w14:paraId="37215B07">
      <w:pPr>
        <w:spacing w:line="200" w:lineRule="atLeast"/>
        <w:ind w:left="0" w:right="0"/>
        <w:jc w:val="left"/>
        <w:rPr>
          <w:rFonts w:ascii="Calibri" w:hAnsi="Calibri" w:eastAsia="Calibri" w:cs="Calibri"/>
          <w:spacing w:val="0"/>
          <w:sz w:val="20"/>
          <w:szCs w:val="20"/>
        </w:rPr>
      </w:pPr>
      <w:r>
        <w:rPr>
          <w:rFonts w:ascii="Calibri" w:hAnsi="Calibri" w:eastAsia="Calibri" w:cs="Calibri"/>
          <w:spacing w:val="0"/>
          <w:sz w:val="20"/>
          <w:szCs w:val="20"/>
        </w:rPr>
        <w:t> </w:t>
      </w:r>
    </w:p>
    <w:p w14:paraId="7DC7FB4D">
      <w:pPr>
        <w:tabs>
          <w:tab w:val="right" w:pos="10050"/>
        </w:tabs>
        <w:spacing w:before="0" w:after="0" w:line="240" w:lineRule="atLeast"/>
        <w:ind w:left="0" w:right="0"/>
        <w:jc w:val="left"/>
        <w:rPr>
          <w:rStyle w:val="15"/>
          <w:rFonts w:ascii="Calibri" w:hAnsi="Calibri" w:eastAsia="Calibri" w:cs="Calibri"/>
          <w:b w:val="0"/>
          <w:bCs w:val="0"/>
          <w:spacing w:val="0"/>
          <w:sz w:val="24"/>
          <w:szCs w:val="24"/>
        </w:rPr>
      </w:pPr>
      <w:r>
        <w:rPr>
          <w:rStyle w:val="14"/>
          <w:rFonts w:ascii="Calibri" w:hAnsi="Calibri" w:eastAsia="Calibri" w:cs="Calibri"/>
          <w:b/>
          <w:bCs/>
          <w:spacing w:val="0"/>
        </w:rPr>
        <w:t>Expert (Technical Specialist)</w:t>
      </w:r>
      <w:r>
        <w:rPr>
          <w:rStyle w:val="15"/>
          <w:rFonts w:ascii="Calibri" w:hAnsi="Calibri" w:eastAsia="Calibri" w:cs="Calibri"/>
          <w:b w:val="0"/>
          <w:bCs w:val="0"/>
          <w:spacing w:val="0"/>
          <w:sz w:val="24"/>
          <w:szCs w:val="24"/>
        </w:rPr>
        <w:tab/>
      </w:r>
      <w:r>
        <w:rPr>
          <w:rStyle w:val="16"/>
          <w:rFonts w:ascii="Calibri" w:hAnsi="Calibri" w:eastAsia="Calibri" w:cs="Calibri"/>
          <w:b w:val="0"/>
          <w:bCs w:val="0"/>
          <w:spacing w:val="0"/>
        </w:rPr>
        <w:t>Apr, 2012 - Oct, 2015</w:t>
      </w:r>
    </w:p>
    <w:p w14:paraId="27755CE9">
      <w:pPr>
        <w:spacing w:line="240" w:lineRule="atLeast"/>
        <w:ind w:left="0" w:right="0"/>
        <w:jc w:val="left"/>
        <w:rPr>
          <w:rFonts w:ascii="Calibri" w:hAnsi="Calibri" w:eastAsia="Calibri" w:cs="Calibri"/>
          <w:spacing w:val="0"/>
        </w:rPr>
      </w:pPr>
      <w:r>
        <w:rPr>
          <w:rStyle w:val="19"/>
          <w:rFonts w:ascii="Calibri" w:hAnsi="Calibri" w:eastAsia="Calibri" w:cs="Calibri"/>
          <w:b/>
          <w:bCs/>
          <w:spacing w:val="0"/>
        </w:rPr>
        <w:t>Apple Retail Store</w:t>
      </w:r>
      <w:r>
        <w:rPr>
          <w:rStyle w:val="18"/>
          <w:rFonts w:ascii="Calibri" w:hAnsi="Calibri" w:eastAsia="Calibri" w:cs="Calibri"/>
          <w:b/>
          <w:bCs/>
          <w:spacing w:val="0"/>
        </w:rPr>
        <w:t xml:space="preserve">, </w:t>
      </w:r>
      <w:r>
        <w:rPr>
          <w:rStyle w:val="19"/>
          <w:rFonts w:ascii="Calibri" w:hAnsi="Calibri" w:eastAsia="Calibri" w:cs="Calibri"/>
          <w:b/>
          <w:bCs/>
          <w:spacing w:val="0"/>
        </w:rPr>
        <w:t>Doncaster, VIC</w:t>
      </w:r>
    </w:p>
    <w:p w14:paraId="2A92BC34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 xml:space="preserve">Delivered exceptional technical support and product demonstrations to over 20 customers daily, </w:t>
      </w:r>
      <w:r>
        <w:rPr>
          <w:rFonts w:hint="eastAsia" w:ascii="Calibri" w:hAnsi="Calibri" w:eastAsia="宋体" w:cs="Calibri"/>
          <w:spacing w:val="0"/>
          <w:lang w:val="en-US" w:eastAsia="zh-CN"/>
        </w:rPr>
        <w:t>r</w:t>
      </w:r>
      <w:r>
        <w:rPr>
          <w:rFonts w:hint="eastAsia" w:ascii="Calibri" w:hAnsi="Calibri" w:eastAsia="Calibri"/>
          <w:spacing w:val="0"/>
        </w:rPr>
        <w:t>outinely</w:t>
      </w:r>
      <w:r>
        <w:rPr>
          <w:rFonts w:hint="eastAsia" w:ascii="Calibri" w:hAnsi="Calibri" w:eastAsia="宋体"/>
          <w:spacing w:val="0"/>
          <w:lang w:val="en-US" w:eastAsia="zh-CN"/>
        </w:rPr>
        <w:t xml:space="preserve"> </w:t>
      </w:r>
      <w:r>
        <w:rPr>
          <w:rFonts w:ascii="Calibri" w:hAnsi="Calibri" w:eastAsia="Calibri" w:cs="Calibri"/>
          <w:spacing w:val="0"/>
        </w:rPr>
        <w:t>exceeding personal sales targets by 20%</w:t>
      </w:r>
    </w:p>
    <w:p w14:paraId="44F75B57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Mentored 10+ new employees on Apple product ecosystems and service standards</w:t>
      </w:r>
    </w:p>
    <w:p w14:paraId="25C85A12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left="720" w:right="0" w:hanging="409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Collaborated with cross-functional teams to streamline the "Genius Bar" appointment flow, reducing customer wait times by 10 minutes on average</w:t>
      </w:r>
    </w:p>
    <w:p w14:paraId="0F310EC5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right="0" w:rightChars="0"/>
        <w:jc w:val="left"/>
        <w:rPr>
          <w:rFonts w:hint="eastAsia" w:ascii="Calibri" w:hAnsi="Calibri" w:eastAsia="宋体" w:cs="Calibri"/>
          <w:spacing w:val="0"/>
          <w:lang w:eastAsia="zh-CN"/>
        </w:rPr>
      </w:pPr>
    </w:p>
    <w:p w14:paraId="0CBB4759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after="0" w:line="240" w:lineRule="atLeast"/>
        <w:ind w:right="0" w:rightChars="0"/>
        <w:jc w:val="left"/>
        <w:rPr>
          <w:rStyle w:val="19"/>
          <w:rFonts w:hint="default" w:ascii="Calibri" w:hAnsi="Calibri" w:eastAsia="宋体" w:cs="Calibri"/>
          <w:b/>
          <w:bCs/>
          <w:spacing w:val="0"/>
          <w:lang w:val="en-US" w:eastAsia="zh-CN"/>
        </w:rPr>
      </w:pPr>
    </w:p>
    <w:p w14:paraId="34DDD240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before="0" w:after="0" w:line="280" w:lineRule="atLeast"/>
        <w:ind w:left="0" w:right="0"/>
        <w:jc w:val="left"/>
        <w:rPr>
          <w:rFonts w:ascii="Calibri" w:hAnsi="Calibri" w:eastAsia="Calibri" w:cs="Calibri"/>
          <w:b/>
          <w:bCs/>
          <w:spacing w:val="0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0"/>
          <w:sz w:val="28"/>
          <w:szCs w:val="28"/>
        </w:rPr>
        <w:t>Skills &amp; Certifications</w:t>
      </w:r>
    </w:p>
    <w:p w14:paraId="7829234F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line="240" w:lineRule="atLeast"/>
        <w:ind w:left="0" w:right="0"/>
        <w:jc w:val="left"/>
        <w:rPr>
          <w:rFonts w:ascii="Calibri" w:hAnsi="Calibri" w:eastAsia="Calibri" w:cs="Calibri"/>
          <w:spacing w:val="0"/>
        </w:rPr>
      </w:pPr>
    </w:p>
    <w:p w14:paraId="75981666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tabs>
          <w:tab w:val="left" w:pos="244"/>
        </w:tabs>
        <w:spacing w:before="0" w:after="0" w:line="240" w:lineRule="atLeast"/>
        <w:ind w:left="0" w:right="0" w:firstLine="0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Programming Languages: Java, Python, C#, Swift, Objective-C, TypeScript, JavaScript (ES6+)</w:t>
      </w:r>
    </w:p>
    <w:p w14:paraId="77632120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tabs>
          <w:tab w:val="left" w:pos="244"/>
        </w:tabs>
        <w:spacing w:before="0" w:after="0" w:line="240" w:lineRule="atLeast"/>
        <w:ind w:left="0" w:right="0" w:firstLine="0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Frameworks &amp; Libraries: Angular, Node.js, jQuery, Bootstrap, Webpack, Vite, Spring</w:t>
      </w:r>
      <w:r>
        <w:rPr>
          <w:rFonts w:hint="eastAsia" w:ascii="Calibri" w:hAnsi="Calibri" w:eastAsia="宋体" w:cs="Calibri"/>
          <w:spacing w:val="0"/>
          <w:lang w:val="en-US" w:eastAsia="zh-CN"/>
        </w:rPr>
        <w:t xml:space="preserve"> </w:t>
      </w:r>
      <w:r>
        <w:rPr>
          <w:rFonts w:ascii="Calibri" w:hAnsi="Calibri" w:eastAsia="Calibri" w:cs="Calibri"/>
          <w:spacing w:val="0"/>
        </w:rPr>
        <w:t>Boot</w:t>
      </w:r>
    </w:p>
    <w:p w14:paraId="403AC88B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tabs>
          <w:tab w:val="left" w:pos="244"/>
        </w:tabs>
        <w:spacing w:before="0" w:after="0" w:line="240" w:lineRule="atLeast"/>
        <w:ind w:left="0" w:right="0" w:firstLine="0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Cloud &amp; DevOps: AWS, Docker, Kubernetes, Jenkins, GitLab CI/CD</w:t>
      </w:r>
      <w:r>
        <w:rPr>
          <w:rFonts w:hint="eastAsia" w:ascii="Calibri" w:hAnsi="Calibri" w:eastAsia="宋体" w:cs="Calibri"/>
          <w:spacing w:val="0"/>
          <w:lang w:val="en-US" w:eastAsia="zh-CN"/>
        </w:rPr>
        <w:t>,</w:t>
      </w:r>
      <w:r>
        <w:rPr>
          <w:rFonts w:ascii="Calibri" w:hAnsi="Calibri" w:eastAsia="Calibri" w:cs="Calibri"/>
          <w:spacing w:val="0"/>
        </w:rPr>
        <w:t xml:space="preserve"> GitHub Actions</w:t>
      </w:r>
      <w:r>
        <w:rPr>
          <w:rFonts w:hint="eastAsia" w:ascii="Calibri" w:hAnsi="Calibri" w:eastAsia="宋体" w:cs="Calibri"/>
          <w:spacing w:val="0"/>
          <w:lang w:val="en-US" w:eastAsia="zh-CN"/>
        </w:rPr>
        <w:t xml:space="preserve">, </w:t>
      </w:r>
      <w:r>
        <w:rPr>
          <w:rFonts w:ascii="Calibri" w:hAnsi="Calibri" w:eastAsia="Calibri" w:cs="Calibri"/>
          <w:spacing w:val="0"/>
        </w:rPr>
        <w:t>Kafka</w:t>
      </w:r>
    </w:p>
    <w:p w14:paraId="5A69CDA5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tabs>
          <w:tab w:val="left" w:pos="244"/>
        </w:tabs>
        <w:spacing w:before="0" w:after="0" w:line="240" w:lineRule="atLeast"/>
        <w:ind w:left="0" w:right="0" w:firstLine="0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Databases: MySQL, Microsoft SQL Server, MongoDB, Elasticsearch</w:t>
      </w:r>
    </w:p>
    <w:p w14:paraId="5D30C2EB">
      <w:pPr>
        <w:spacing w:line="200" w:lineRule="atLeast"/>
        <w:ind w:left="0" w:right="0"/>
        <w:rPr>
          <w:rFonts w:ascii="Calibri" w:hAnsi="Calibri" w:eastAsia="Calibri" w:cs="Calibri"/>
          <w:spacing w:val="0"/>
          <w:sz w:val="20"/>
          <w:szCs w:val="20"/>
        </w:rPr>
      </w:pPr>
      <w:r>
        <w:rPr>
          <w:rFonts w:ascii="Calibri" w:hAnsi="Calibri" w:eastAsia="Calibri" w:cs="Calibri"/>
          <w:spacing w:val="0"/>
          <w:sz w:val="20"/>
          <w:szCs w:val="20"/>
        </w:rPr>
        <w:t> </w:t>
      </w:r>
    </w:p>
    <w:p w14:paraId="4013AB35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before="0" w:after="0" w:line="280" w:lineRule="atLeast"/>
        <w:ind w:left="0" w:right="0"/>
        <w:jc w:val="left"/>
        <w:rPr>
          <w:rFonts w:ascii="Calibri" w:hAnsi="Calibri" w:eastAsia="Calibri" w:cs="Calibri"/>
          <w:b/>
          <w:bCs/>
          <w:spacing w:val="0"/>
          <w:sz w:val="28"/>
          <w:szCs w:val="28"/>
        </w:rPr>
      </w:pPr>
      <w:r>
        <w:rPr>
          <w:rFonts w:ascii="Calibri" w:hAnsi="Calibri" w:eastAsia="Calibri" w:cs="Calibri"/>
          <w:b/>
          <w:bCs/>
          <w:spacing w:val="0"/>
          <w:sz w:val="28"/>
          <w:szCs w:val="28"/>
        </w:rPr>
        <w:t>Certifications</w:t>
      </w:r>
    </w:p>
    <w:p w14:paraId="02A76F5E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spacing w:line="240" w:lineRule="atLeast"/>
        <w:ind w:left="0" w:right="0"/>
        <w:jc w:val="left"/>
        <w:rPr>
          <w:rFonts w:ascii="Calibri" w:hAnsi="Calibri" w:eastAsia="Calibri" w:cs="Calibri"/>
          <w:spacing w:val="0"/>
        </w:rPr>
      </w:pPr>
    </w:p>
    <w:p w14:paraId="3367BDB1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tabs>
          <w:tab w:val="left" w:pos="244"/>
        </w:tabs>
        <w:spacing w:before="0" w:after="0" w:line="240" w:lineRule="atLeast"/>
        <w:ind w:left="0" w:right="0" w:firstLine="0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AWS Certified DevOps Engineer - Professional (</w:t>
      </w:r>
      <w:r>
        <w:rPr>
          <w:rFonts w:hint="eastAsia" w:ascii="Calibri" w:hAnsi="Calibri" w:eastAsia="宋体" w:cs="Calibri"/>
          <w:spacing w:val="0"/>
          <w:lang w:val="en-US" w:eastAsia="zh-CN"/>
        </w:rPr>
        <w:t xml:space="preserve">Issued </w:t>
      </w:r>
      <w:r>
        <w:rPr>
          <w:rFonts w:ascii="Calibri" w:hAnsi="Calibri" w:eastAsia="Calibri" w:cs="Calibri"/>
          <w:spacing w:val="0"/>
        </w:rPr>
        <w:t>Jul 2023)</w:t>
      </w:r>
    </w:p>
    <w:p w14:paraId="2B2A66C2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tabs>
          <w:tab w:val="left" w:pos="244"/>
        </w:tabs>
        <w:spacing w:before="0" w:after="0" w:line="240" w:lineRule="atLeast"/>
        <w:ind w:left="0" w:right="0" w:firstLine="0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Cisco Certified Network Associate (CCNA) (2024)</w:t>
      </w:r>
    </w:p>
    <w:p w14:paraId="17C6672B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tabs>
          <w:tab w:val="left" w:pos="244"/>
        </w:tabs>
        <w:spacing w:before="0" w:after="0" w:line="240" w:lineRule="atLeast"/>
        <w:ind w:left="0" w:right="0" w:firstLine="0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Microsoft Azure Fundamentals (AZ-900) (2024)</w:t>
      </w:r>
    </w:p>
    <w:p w14:paraId="2FA642A6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tabs>
          <w:tab w:val="left" w:pos="244"/>
        </w:tabs>
        <w:spacing w:before="0" w:after="0" w:line="240" w:lineRule="atLeast"/>
        <w:ind w:left="0" w:right="0" w:firstLine="0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Google Cloud Digital Leader (2024)</w:t>
      </w:r>
    </w:p>
    <w:p w14:paraId="6460FE53">
      <w:pPr>
        <w:pBdr>
          <w:top w:val="none" w:color="auto" w:sz="0" w:space="0"/>
          <w:left w:val="none" w:color="auto" w:sz="0" w:space="0"/>
          <w:bottom w:val="single" w:color="FFFFFF" w:sz="6" w:space="0"/>
          <w:right w:val="none" w:color="auto" w:sz="0" w:space="0"/>
        </w:pBdr>
        <w:tabs>
          <w:tab w:val="left" w:pos="244"/>
        </w:tabs>
        <w:spacing w:before="0" w:after="0" w:line="240" w:lineRule="atLeast"/>
        <w:ind w:left="0" w:right="0" w:firstLine="0"/>
        <w:jc w:val="left"/>
        <w:rPr>
          <w:rFonts w:ascii="Calibri" w:hAnsi="Calibri" w:eastAsia="Calibri" w:cs="Calibri"/>
          <w:spacing w:val="0"/>
        </w:rPr>
      </w:pPr>
      <w:r>
        <w:rPr>
          <w:rFonts w:ascii="Calibri" w:hAnsi="Calibri" w:eastAsia="Calibri" w:cs="Calibri"/>
          <w:spacing w:val="0"/>
        </w:rPr>
        <w:t>Certified Kubernetes Administrator (CKA) - In Progress</w:t>
      </w:r>
    </w:p>
    <w:sectPr>
      <w:pgSz w:w="12225" w:h="15810"/>
      <w:pgMar w:top="1440" w:right="1077" w:bottom="1440" w:left="1077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4"/>
    <w:multiLevelType w:val="multilevel"/>
    <w:tmpl w:val="00000004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5"/>
    <w:multiLevelType w:val="multilevel"/>
    <w:tmpl w:val="00000005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6"/>
    <w:multiLevelType w:val="multilevel"/>
    <w:tmpl w:val="00000006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7"/>
    <w:multiLevelType w:val="multilevel"/>
    <w:tmpl w:val="00000007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8"/>
    <w:multiLevelType w:val="multilevel"/>
    <w:tmpl w:val="00000008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9"/>
    <w:multiLevelType w:val="multilevel"/>
    <w:tmpl w:val="00000009"/>
    <w:lvl w:ilvl="0" w:tentative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000000"/>
    <w:rsid w:val="0D4606D7"/>
    <w:rsid w:val="1F4D5365"/>
    <w:rsid w:val="3EEF839B"/>
    <w:rsid w:val="3FDED299"/>
    <w:rsid w:val="3FE868D0"/>
    <w:rsid w:val="4F71794B"/>
    <w:rsid w:val="5E9E3316"/>
    <w:rsid w:val="5EFE4494"/>
    <w:rsid w:val="5F6F0F7D"/>
    <w:rsid w:val="5F7FB4ED"/>
    <w:rsid w:val="5FEF3554"/>
    <w:rsid w:val="6EB347E9"/>
    <w:rsid w:val="6FFE5529"/>
    <w:rsid w:val="72ED11E9"/>
    <w:rsid w:val="7334C4FA"/>
    <w:rsid w:val="74D741D9"/>
    <w:rsid w:val="74F76AAB"/>
    <w:rsid w:val="77FE2C6B"/>
    <w:rsid w:val="79FF6FEA"/>
    <w:rsid w:val="7E741D34"/>
    <w:rsid w:val="7F5288A5"/>
    <w:rsid w:val="7F7ED840"/>
    <w:rsid w:val="7FDC72EA"/>
    <w:rsid w:val="7FFD48FF"/>
    <w:rsid w:val="7FFE3C2C"/>
    <w:rsid w:val="8F7E25B1"/>
    <w:rsid w:val="93FBC7E9"/>
    <w:rsid w:val="9F594D3C"/>
    <w:rsid w:val="A2F72F2A"/>
    <w:rsid w:val="BFF5A089"/>
    <w:rsid w:val="CD5FFA5B"/>
    <w:rsid w:val="D7BE2616"/>
    <w:rsid w:val="DABF6D1E"/>
    <w:rsid w:val="DCDE6B75"/>
    <w:rsid w:val="EDE331F8"/>
    <w:rsid w:val="F6F39F62"/>
    <w:rsid w:val="FBDF5775"/>
    <w:rsid w:val="FECF78E3"/>
    <w:rsid w:val="FF7FBF28"/>
    <w:rsid w:val="FFFF2342"/>
    <w:rsid w:val="FFFF7651"/>
    <w:rsid w:val="FFFFA1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ascii="Times New Roman" w:hAnsi="Times New Roman" w:eastAsia="Times New Roman" w:cs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ascii="Times New Roman" w:hAnsi="Times New Roman" w:eastAsia="Times New Roman" w:cs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ascii="Times New Roman" w:hAnsi="Times New Roman" w:eastAsia="Times New Roman" w:cs="Times New Roman"/>
      <w:b/>
      <w:bCs/>
      <w:sz w:val="16"/>
      <w:szCs w:val="16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Hyperlink"/>
    <w:basedOn w:val="10"/>
    <w:semiHidden/>
    <w:unhideWhenUsed/>
    <w:uiPriority w:val="99"/>
    <w:rPr>
      <w:color w:val="0000FF"/>
      <w:u w:val="single"/>
    </w:rPr>
  </w:style>
  <w:style w:type="paragraph" w:customStyle="1" w:styleId="12">
    <w:name w:val="div_WordSection1"/>
    <w:basedOn w:val="1"/>
    <w:uiPriority w:val="0"/>
  </w:style>
  <w:style w:type="paragraph" w:customStyle="1" w:styleId="13">
    <w:name w:val="li_MsoNormal"/>
    <w:basedOn w:val="1"/>
    <w:uiPriority w:val="0"/>
    <w:pPr>
      <w:spacing w:line="240" w:lineRule="atLeast"/>
    </w:pPr>
  </w:style>
  <w:style w:type="character" w:customStyle="1" w:styleId="14">
    <w:name w:val="fs15 fw6 overflow-hidden"/>
    <w:basedOn w:val="10"/>
    <w:uiPriority w:val="0"/>
  </w:style>
  <w:style w:type="character" w:customStyle="1" w:styleId="15">
    <w:name w:val="fs15 fw4 text-right"/>
    <w:basedOn w:val="10"/>
    <w:uiPriority w:val="0"/>
  </w:style>
  <w:style w:type="character" w:customStyle="1" w:styleId="16">
    <w:name w:val="fs15 fw4 text-right overflow-hidden"/>
    <w:basedOn w:val="10"/>
    <w:uiPriority w:val="0"/>
  </w:style>
  <w:style w:type="character" w:customStyle="1" w:styleId="17">
    <w:name w:val="fs15 fw4 overflow-hidden"/>
    <w:basedOn w:val="10"/>
    <w:uiPriority w:val="0"/>
  </w:style>
  <w:style w:type="character" w:customStyle="1" w:styleId="18">
    <w:name w:val="fs15 fw6 undefined tdn"/>
    <w:basedOn w:val="10"/>
    <w:uiPriority w:val="0"/>
  </w:style>
  <w:style w:type="character" w:customStyle="1" w:styleId="19">
    <w:name w:val="fs15 fw6 undefined"/>
    <w:basedOn w:val="10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802</Words>
  <Characters>5298</Characters>
  <Lines>0</Lines>
  <Paragraphs>0</Paragraphs>
  <TotalTime>10</TotalTime>
  <ScaleCrop>false</ScaleCrop>
  <LinksUpToDate>false</LinksUpToDate>
  <CharactersWithSpaces>6191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2026-01-04T03:51:00Z</dcterms:created>
  <dc:creator>Data</dc:creator>
  <cp:lastModifiedBy>.</cp:lastModifiedBy>
  <dcterms:modified xsi:type="dcterms:W3CDTF">2026-02-10T14:35:22Z</dcterms:modified>
  <dc:title>Resume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AC04EF206B413811D2CA536958AA9E9F_42</vt:lpwstr>
  </property>
</Properties>
</file>